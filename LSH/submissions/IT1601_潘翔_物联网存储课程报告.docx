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229" w:beforeLines="50" w:after="229" w:afterLines="50" w:line="360" w:lineRule="auto"/>
        <w:jc w:val="center"/>
        <w:rPr>
          <w:szCs w:val="21"/>
        </w:rPr>
      </w:pPr>
      <w:bookmarkStart w:id="0" w:name="_Toc135229710"/>
      <w:bookmarkStart w:id="1" w:name="_Toc135227306"/>
      <w:bookmarkStart w:id="2" w:name="_Toc135227507"/>
      <w:bookmarkStart w:id="3" w:name="_Toc134007856"/>
      <w:bookmarkStart w:id="4" w:name="_Toc135227385"/>
      <w:bookmarkStart w:id="5" w:name="_Toc135227598"/>
      <w:bookmarkStart w:id="6" w:name="_Toc266358958"/>
      <w:r>
        <w:rPr>
          <w:szCs w:val="21"/>
        </w:rPr>
        <w:drawing>
          <wp:inline distT="0" distB="0" distL="0" distR="0">
            <wp:extent cx="2647950" cy="447675"/>
            <wp:effectExtent l="19050" t="0" r="0" b="0"/>
            <wp:docPr id="16" name="Picture 16" descr="hus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hust1"/>
                    <pic:cNvPicPr>
                      <a:picLocks noChangeAspect="1" noChangeArrowheads="1"/>
                    </pic:cNvPicPr>
                  </pic:nvPicPr>
                  <pic:blipFill>
                    <a:blip r:embed="rId9" cstate="print">
                      <a:biLevel thresh="50000"/>
                      <a:grayscl/>
                    </a:blip>
                    <a:srcRect/>
                    <a:stretch>
                      <a:fillRect/>
                    </a:stretch>
                  </pic:blipFill>
                  <pic:spPr>
                    <a:xfrm>
                      <a:off x="0" y="0"/>
                      <a:ext cx="2647950" cy="447675"/>
                    </a:xfrm>
                    <a:prstGeom prst="rect">
                      <a:avLst/>
                    </a:prstGeom>
                    <a:noFill/>
                    <a:ln w="9525">
                      <a:noFill/>
                      <a:miter lim="800000"/>
                      <a:headEnd/>
                      <a:tailEnd/>
                    </a:ln>
                  </pic:spPr>
                </pic:pic>
              </a:graphicData>
            </a:graphic>
          </wp:inline>
        </w:drawing>
      </w:r>
    </w:p>
    <w:p>
      <w:pPr>
        <w:spacing w:before="229" w:beforeLines="50" w:after="229" w:afterLines="50" w:line="360" w:lineRule="auto"/>
        <w:jc w:val="center"/>
        <w:rPr>
          <w:rFonts w:ascii="仿宋" w:hAnsi="仿宋" w:eastAsia="仿宋"/>
          <w:b/>
          <w:sz w:val="84"/>
          <w:szCs w:val="84"/>
        </w:rPr>
      </w:pPr>
      <w:r>
        <w:rPr>
          <w:rFonts w:hint="eastAsia" w:ascii="仿宋" w:hAnsi="仿宋" w:eastAsia="仿宋"/>
          <w:b/>
          <w:sz w:val="84"/>
          <w:szCs w:val="84"/>
        </w:rPr>
        <w:t>课</w:t>
      </w:r>
      <w:r>
        <w:rPr>
          <w:rFonts w:hint="eastAsia" w:ascii="仿宋" w:hAnsi="仿宋" w:eastAsia="仿宋"/>
          <w:b/>
          <w:sz w:val="44"/>
          <w:szCs w:val="44"/>
        </w:rPr>
        <w:t xml:space="preserve"> </w:t>
      </w:r>
      <w:r>
        <w:rPr>
          <w:rFonts w:hint="eastAsia" w:ascii="仿宋" w:hAnsi="仿宋" w:eastAsia="仿宋"/>
          <w:b/>
          <w:sz w:val="84"/>
          <w:szCs w:val="84"/>
        </w:rPr>
        <w:t>程</w:t>
      </w:r>
      <w:r>
        <w:rPr>
          <w:rFonts w:hint="eastAsia" w:ascii="仿宋" w:hAnsi="仿宋" w:eastAsia="仿宋"/>
          <w:b/>
          <w:sz w:val="44"/>
          <w:szCs w:val="44"/>
        </w:rPr>
        <w:t xml:space="preserve"> </w:t>
      </w:r>
      <w:r>
        <w:rPr>
          <w:rFonts w:hint="eastAsia" w:ascii="仿宋" w:hAnsi="仿宋" w:eastAsia="仿宋"/>
          <w:b/>
          <w:sz w:val="84"/>
          <w:szCs w:val="84"/>
        </w:rPr>
        <w:t>报</w:t>
      </w:r>
      <w:r>
        <w:rPr>
          <w:rFonts w:hint="eastAsia" w:ascii="仿宋" w:hAnsi="仿宋" w:eastAsia="仿宋"/>
          <w:b/>
          <w:sz w:val="44"/>
          <w:szCs w:val="44"/>
        </w:rPr>
        <w:t xml:space="preserve"> </w:t>
      </w:r>
      <w:r>
        <w:rPr>
          <w:rFonts w:hint="eastAsia" w:ascii="仿宋" w:hAnsi="仿宋" w:eastAsia="仿宋"/>
          <w:b/>
          <w:sz w:val="84"/>
          <w:szCs w:val="84"/>
        </w:rPr>
        <w:t>告</w:t>
      </w:r>
    </w:p>
    <w:p/>
    <w:p/>
    <w:p>
      <w:pPr>
        <w:rPr>
          <w:b/>
          <w:sz w:val="36"/>
          <w:szCs w:val="36"/>
        </w:rPr>
      </w:pPr>
    </w:p>
    <w:p>
      <w:pPr>
        <w:ind w:firstLine="431" w:firstLineChars="98"/>
        <w:rPr>
          <w:b/>
          <w:sz w:val="44"/>
          <w:szCs w:val="44"/>
          <w:u w:val="single"/>
        </w:rPr>
      </w:pPr>
      <w:r>
        <w:rPr>
          <w:rFonts w:hint="default" w:ascii="黑体" w:hAnsi="黑体" w:eastAsia="黑体"/>
          <w:b/>
          <w:sz w:val="44"/>
          <w:szCs w:val="44"/>
          <w:lang w:val="en"/>
        </w:rPr>
        <w:t>报告</w:t>
      </w:r>
      <w:r>
        <w:rPr>
          <w:rFonts w:hint="eastAsia" w:ascii="黑体" w:hAnsi="黑体" w:eastAsia="黑体"/>
          <w:b/>
          <w:sz w:val="44"/>
          <w:szCs w:val="44"/>
        </w:rPr>
        <w:t>名称：</w:t>
      </w:r>
      <w:r>
        <w:rPr>
          <w:rFonts w:hint="default"/>
          <w:b/>
          <w:sz w:val="44"/>
          <w:szCs w:val="44"/>
          <w:u w:val="single"/>
          <w:lang w:val="en"/>
        </w:rPr>
        <w:tab/>
      </w:r>
      <w:r>
        <w:rPr>
          <w:rFonts w:hint="default"/>
          <w:b/>
          <w:sz w:val="44"/>
          <w:szCs w:val="44"/>
          <w:u w:val="single"/>
          <w:lang w:val="en"/>
        </w:rPr>
        <w:t>基于LSH的系统设计</w:t>
      </w:r>
      <w:r>
        <w:rPr>
          <w:rFonts w:hint="eastAsia"/>
          <w:b/>
          <w:sz w:val="44"/>
          <w:szCs w:val="44"/>
          <w:u w:val="single"/>
        </w:rPr>
        <w:t xml:space="preserve"> </w:t>
      </w:r>
      <w:r>
        <w:rPr>
          <w:rFonts w:hint="default"/>
          <w:b/>
          <w:sz w:val="44"/>
          <w:szCs w:val="44"/>
          <w:u w:val="single"/>
          <w:lang w:val="en"/>
        </w:rPr>
        <w:tab/>
      </w:r>
      <w:r>
        <w:rPr>
          <w:rFonts w:hint="default"/>
          <w:b/>
          <w:sz w:val="44"/>
          <w:szCs w:val="44"/>
          <w:u w:val="single"/>
          <w:lang w:val="en"/>
        </w:rPr>
        <w:tab/>
      </w:r>
      <w:r>
        <w:rPr>
          <w:rFonts w:hint="eastAsia"/>
          <w:b/>
          <w:sz w:val="44"/>
          <w:szCs w:val="44"/>
          <w:u w:val="single"/>
        </w:rPr>
        <w:t xml:space="preserve"> </w:t>
      </w:r>
    </w:p>
    <w:p>
      <w:pPr>
        <w:spacing w:before="229" w:beforeLines="50"/>
        <w:rPr>
          <w:b/>
          <w:sz w:val="36"/>
          <w:szCs w:val="36"/>
          <w:u w:val="single"/>
        </w:rPr>
      </w:pPr>
    </w:p>
    <w:p/>
    <w:p/>
    <w:p/>
    <w:p/>
    <w:p/>
    <w:p/>
    <w:p>
      <w:pPr>
        <w:rPr>
          <w:rFonts w:hint="eastAsia"/>
          <w:b/>
          <w:sz w:val="28"/>
          <w:szCs w:val="28"/>
        </w:rPr>
      </w:pPr>
    </w:p>
    <w:p>
      <w:pPr>
        <w:ind w:firstLine="1797" w:firstLineChars="642"/>
        <w:rPr>
          <w:b/>
          <w:sz w:val="28"/>
          <w:szCs w:val="28"/>
        </w:rPr>
      </w:pPr>
      <w:r>
        <w:rPr>
          <w:rFonts w:hint="eastAsia"/>
          <w:b/>
          <w:sz w:val="28"/>
          <w:szCs w:val="28"/>
        </w:rPr>
        <w:t>专业班级：</w:t>
      </w:r>
      <w:r>
        <w:rPr>
          <w:rFonts w:hint="eastAsia"/>
          <w:b/>
          <w:sz w:val="28"/>
          <w:szCs w:val="28"/>
          <w:u w:val="single"/>
        </w:rPr>
        <w:t xml:space="preserve">    物联网工程1</w:t>
      </w:r>
      <w:r>
        <w:rPr>
          <w:b/>
          <w:sz w:val="28"/>
          <w:szCs w:val="28"/>
          <w:u w:val="single"/>
        </w:rPr>
        <w:t>601</w:t>
      </w:r>
      <w:r>
        <w:rPr>
          <w:rFonts w:hint="eastAsia"/>
          <w:b/>
          <w:sz w:val="28"/>
          <w:szCs w:val="28"/>
          <w:u w:val="single"/>
        </w:rPr>
        <w:t xml:space="preserve">        </w:t>
      </w:r>
    </w:p>
    <w:p>
      <w:pPr>
        <w:ind w:firstLine="1797" w:firstLineChars="642"/>
        <w:rPr>
          <w:rFonts w:hint="default"/>
          <w:b/>
          <w:sz w:val="28"/>
          <w:szCs w:val="28"/>
          <w:u w:val="single"/>
          <w:lang w:val="en"/>
        </w:rPr>
      </w:pPr>
      <w:r>
        <w:rPr>
          <w:rFonts w:hint="eastAsia"/>
          <w:b/>
          <w:sz w:val="28"/>
          <w:szCs w:val="28"/>
        </w:rPr>
        <w:t>学    号：</w:t>
      </w:r>
      <w:r>
        <w:rPr>
          <w:rFonts w:hint="eastAsia"/>
          <w:b/>
          <w:sz w:val="28"/>
          <w:szCs w:val="28"/>
          <w:u w:val="single"/>
        </w:rPr>
        <w:t xml:space="preserve">     </w:t>
      </w:r>
      <w:r>
        <w:rPr>
          <w:b/>
          <w:sz w:val="28"/>
          <w:szCs w:val="28"/>
          <w:u w:val="single"/>
        </w:rPr>
        <w:t>U2016148989</w:t>
      </w:r>
      <w:r>
        <w:rPr>
          <w:rFonts w:hint="eastAsia"/>
          <w:b/>
          <w:sz w:val="28"/>
          <w:szCs w:val="28"/>
          <w:u w:val="single"/>
        </w:rPr>
        <w:t xml:space="preserve">         </w:t>
      </w:r>
      <w:r>
        <w:rPr>
          <w:rFonts w:hint="default"/>
          <w:b/>
          <w:sz w:val="28"/>
          <w:szCs w:val="28"/>
          <w:u w:val="single"/>
          <w:lang w:val="en"/>
        </w:rPr>
        <w:t xml:space="preserve"> </w:t>
      </w:r>
    </w:p>
    <w:p>
      <w:pPr>
        <w:ind w:firstLine="1797" w:firstLineChars="642"/>
        <w:rPr>
          <w:b/>
          <w:sz w:val="28"/>
          <w:szCs w:val="28"/>
          <w:u w:val="single"/>
        </w:rPr>
      </w:pPr>
      <w:r>
        <w:rPr>
          <w:rFonts w:hint="eastAsia"/>
          <w:b/>
          <w:sz w:val="28"/>
          <w:szCs w:val="28"/>
        </w:rPr>
        <w:t>姓    名：</w:t>
      </w:r>
      <w:r>
        <w:rPr>
          <w:rFonts w:hint="eastAsia"/>
          <w:b/>
          <w:sz w:val="28"/>
          <w:szCs w:val="28"/>
          <w:u w:val="single"/>
        </w:rPr>
        <w:t xml:space="preserve">    </w:t>
      </w:r>
      <w:r>
        <w:rPr>
          <w:b/>
          <w:sz w:val="28"/>
          <w:szCs w:val="28"/>
          <w:u w:val="single"/>
        </w:rPr>
        <w:tab/>
      </w:r>
      <w:r>
        <w:rPr>
          <w:rFonts w:hint="default"/>
          <w:b/>
          <w:sz w:val="28"/>
          <w:szCs w:val="28"/>
          <w:u w:val="single"/>
          <w:lang w:val="en"/>
        </w:rPr>
        <w:t xml:space="preserve">    </w:t>
      </w:r>
      <w:r>
        <w:rPr>
          <w:rFonts w:hint="eastAsia"/>
          <w:b/>
          <w:sz w:val="28"/>
          <w:szCs w:val="28"/>
          <w:u w:val="single"/>
        </w:rPr>
        <w:t xml:space="preserve">潘翔              </w:t>
      </w:r>
    </w:p>
    <w:p>
      <w:pPr>
        <w:ind w:firstLine="1797" w:firstLineChars="642"/>
        <w:rPr>
          <w:b/>
          <w:sz w:val="28"/>
          <w:szCs w:val="28"/>
          <w:u w:val="single"/>
        </w:rPr>
      </w:pPr>
      <w:r>
        <w:rPr>
          <w:rFonts w:hint="eastAsia"/>
          <w:b/>
          <w:sz w:val="28"/>
          <w:szCs w:val="28"/>
        </w:rPr>
        <w:t>指导教师：</w:t>
      </w:r>
      <w:r>
        <w:rPr>
          <w:rFonts w:hint="eastAsia"/>
          <w:b/>
          <w:sz w:val="28"/>
          <w:szCs w:val="28"/>
          <w:u w:val="single"/>
        </w:rPr>
        <w:t xml:space="preserve">  </w:t>
      </w:r>
      <w:r>
        <w:rPr>
          <w:b/>
          <w:sz w:val="28"/>
          <w:szCs w:val="28"/>
          <w:u w:val="single"/>
        </w:rPr>
        <w:tab/>
      </w:r>
      <w:r>
        <w:rPr>
          <w:b/>
          <w:sz w:val="28"/>
          <w:szCs w:val="28"/>
          <w:u w:val="single"/>
        </w:rPr>
        <w:t xml:space="preserve">  </w:t>
      </w:r>
      <w:r>
        <w:rPr>
          <w:rFonts w:hint="default"/>
          <w:b/>
          <w:sz w:val="28"/>
          <w:szCs w:val="28"/>
          <w:u w:val="single"/>
          <w:lang w:val="en"/>
        </w:rPr>
        <w:tab/>
      </w:r>
      <w:r>
        <w:rPr>
          <w:rFonts w:hint="default"/>
          <w:b/>
          <w:sz w:val="28"/>
          <w:szCs w:val="28"/>
          <w:u w:val="single"/>
          <w:lang w:val="en"/>
        </w:rPr>
        <w:t xml:space="preserve"> 华宇</w:t>
      </w:r>
      <w:r>
        <w:rPr>
          <w:rFonts w:hint="default"/>
          <w:b/>
          <w:sz w:val="28"/>
          <w:szCs w:val="28"/>
          <w:u w:val="single"/>
          <w:lang w:val="en"/>
        </w:rPr>
        <w:tab/>
      </w:r>
      <w:r>
        <w:rPr>
          <w:rFonts w:hint="default"/>
          <w:b/>
          <w:sz w:val="28"/>
          <w:szCs w:val="28"/>
          <w:u w:val="single"/>
          <w:lang w:val="en"/>
        </w:rPr>
        <w:t xml:space="preserve"> </w:t>
      </w:r>
      <w:r>
        <w:rPr>
          <w:rFonts w:hint="eastAsia"/>
          <w:b/>
          <w:sz w:val="28"/>
          <w:szCs w:val="28"/>
          <w:u w:val="single"/>
        </w:rPr>
        <w:t xml:space="preserve">            </w:t>
      </w:r>
    </w:p>
    <w:p>
      <w:pPr>
        <w:ind w:firstLine="1797" w:firstLineChars="642"/>
        <w:rPr>
          <w:b/>
          <w:sz w:val="28"/>
          <w:szCs w:val="28"/>
          <w:u w:val="single"/>
        </w:rPr>
      </w:pPr>
      <w:r>
        <w:rPr>
          <w:rFonts w:hint="eastAsia"/>
          <w:b/>
          <w:sz w:val="28"/>
          <w:szCs w:val="28"/>
        </w:rPr>
        <w:t>报告日期：</w:t>
      </w:r>
      <w:r>
        <w:rPr>
          <w:rFonts w:hint="eastAsia"/>
          <w:b/>
          <w:sz w:val="28"/>
          <w:szCs w:val="28"/>
          <w:u w:val="single"/>
        </w:rPr>
        <w:t xml:space="preserve">      </w:t>
      </w:r>
      <w:r>
        <w:rPr>
          <w:rFonts w:hint="default"/>
          <w:b/>
          <w:sz w:val="28"/>
          <w:szCs w:val="28"/>
          <w:u w:val="single"/>
          <w:lang w:val="en"/>
        </w:rPr>
        <w:t xml:space="preserve">  2019.5</w:t>
      </w:r>
      <w:r>
        <w:rPr>
          <w:rFonts w:hint="eastAsia"/>
          <w:b/>
          <w:sz w:val="28"/>
          <w:szCs w:val="28"/>
          <w:u w:val="single"/>
        </w:rPr>
        <w:t xml:space="preserve">             </w:t>
      </w:r>
    </w:p>
    <w:p/>
    <w:p/>
    <w:p/>
    <w:p>
      <w:pPr>
        <w:jc w:val="center"/>
        <w:rPr>
          <w:rFonts w:hint="eastAsia"/>
          <w:b/>
          <w:sz w:val="28"/>
          <w:szCs w:val="28"/>
        </w:rPr>
      </w:pPr>
      <w:r>
        <w:rPr>
          <w:rFonts w:hint="eastAsia"/>
          <w:b/>
          <w:sz w:val="28"/>
          <w:szCs w:val="28"/>
        </w:rPr>
        <w:t>计算机科学与技术学院</w:t>
      </w:r>
    </w:p>
    <w:p>
      <w:pPr>
        <w:pStyle w:val="76"/>
        <w:spacing w:line="720" w:lineRule="auto"/>
        <w:ind w:firstLine="0"/>
        <w:jc w:val="center"/>
        <w:rPr>
          <w:rFonts w:hint="eastAsia" w:ascii="黑体" w:hAnsi="黑体" w:eastAsia="黑体"/>
          <w:sz w:val="32"/>
          <w:szCs w:val="32"/>
        </w:rPr>
        <w:sectPr>
          <w:headerReference r:id="rId3" w:type="default"/>
          <w:footerReference r:id="rId4" w:type="default"/>
          <w:footnotePr>
            <w:numRestart w:val="eachPage"/>
          </w:footnotePr>
          <w:pgSz w:w="11906" w:h="16838"/>
          <w:pgMar w:top="1843" w:right="1531" w:bottom="1588" w:left="1531" w:header="851" w:footer="992" w:gutter="0"/>
          <w:pgNumType w:fmt="upperRoman" w:start="1"/>
          <w:cols w:space="720" w:num="1"/>
          <w:docGrid w:type="linesAndChars" w:linePitch="459" w:charSpace="0"/>
        </w:sectPr>
      </w:pPr>
    </w:p>
    <w:p>
      <w:pPr>
        <w:bidi w:val="0"/>
        <w:jc w:val="center"/>
        <w:rPr>
          <w:rFonts w:hint="default"/>
          <w:b/>
          <w:bCs/>
          <w:sz w:val="32"/>
          <w:szCs w:val="32"/>
          <w:lang w:val="en"/>
        </w:rPr>
      </w:pPr>
      <w:r>
        <w:rPr>
          <w:rFonts w:hint="default"/>
          <w:b/>
          <w:bCs/>
          <w:sz w:val="32"/>
          <w:szCs w:val="32"/>
          <w:lang w:val="en"/>
        </w:rPr>
        <w:t>摘要</w:t>
      </w:r>
    </w:p>
    <w:p>
      <w:pPr>
        <w:bidi w:val="0"/>
        <w:ind w:firstLine="420" w:firstLineChars="0"/>
        <w:rPr>
          <w:b/>
        </w:rPr>
      </w:pPr>
      <w:r>
        <w:rPr>
          <w:rFonts w:hint="default"/>
          <w:lang w:val="en"/>
        </w:rPr>
        <w:t>局部敏感哈希算法(LSH)，作为一种被广泛采用的Hash算法，能够很好的对数据进行降维，从而作为KNN问题的粗解，在实际的应用系统(如推荐系统中),通常采用LSH进行候选集的获取，采用序列，属性的精确特征模型获取最终的召回集。本文分析了现存LSH的相关算法，尝试提出了结合主题，社群等</w:t>
      </w:r>
      <w:r>
        <w:rPr>
          <w:rFonts w:hint="default"/>
          <w:b/>
          <w:bCs/>
          <w:lang w:val="en"/>
        </w:rPr>
        <w:t>语义信息</w:t>
      </w:r>
      <w:r>
        <w:rPr>
          <w:rFonts w:hint="default"/>
          <w:lang w:val="en"/>
        </w:rPr>
        <w:t>的</w:t>
      </w:r>
      <w:r>
        <w:rPr>
          <w:rFonts w:hint="default"/>
          <w:b/>
          <w:bCs/>
          <w:lang w:val="en"/>
        </w:rPr>
        <w:t>分层次LSH</w:t>
      </w:r>
      <w:r>
        <w:rPr>
          <w:rFonts w:hint="default"/>
          <w:lang w:val="en"/>
        </w:rPr>
        <w:t>，利用少种群，高语义的粗划分减少LSH的存储空间，从而提升LSH算法的性能，并进行了相关的实验验证，最终证明了相关算法性能的提升。结合语义的LSH算法能够更好的适合几何级增长的复杂网络和互联网数据，从而适应网络大数据系统部署。</w:t>
      </w:r>
    </w:p>
    <w:p>
      <w:pPr>
        <w:widowControl/>
        <w:spacing w:line="240" w:lineRule="auto"/>
        <w:ind w:firstLine="420" w:firstLineChars="0"/>
        <w:rPr>
          <w:rFonts w:hint="default"/>
          <w:lang w:val="en"/>
        </w:rPr>
      </w:pPr>
      <w:r>
        <w:rPr>
          <w:b/>
        </w:rPr>
        <w:t>关键词</w:t>
      </w:r>
      <w:r>
        <w:rPr>
          <w:rFonts w:hint="eastAsia"/>
          <w:b/>
        </w:rPr>
        <w:t>：</w:t>
      </w:r>
      <w:r>
        <w:rPr>
          <w:rFonts w:hint="default"/>
          <w:lang w:val="en"/>
        </w:rPr>
        <w:t>LSH 性能分析 层次降维 语义模型 推荐系统</w:t>
      </w:r>
    </w:p>
    <w:p>
      <w:pPr>
        <w:bidi w:val="0"/>
        <w:jc w:val="center"/>
        <w:rPr>
          <w:rFonts w:hint="default"/>
          <w:b/>
          <w:bCs/>
          <w:sz w:val="32"/>
          <w:szCs w:val="32"/>
          <w:lang w:val="en"/>
        </w:rPr>
      </w:pPr>
    </w:p>
    <w:p>
      <w:pPr>
        <w:bidi w:val="0"/>
        <w:jc w:val="center"/>
        <w:rPr>
          <w:rFonts w:hint="default"/>
          <w:b/>
          <w:bCs/>
          <w:sz w:val="32"/>
          <w:szCs w:val="32"/>
          <w:lang w:val="en"/>
        </w:rPr>
      </w:pPr>
    </w:p>
    <w:p>
      <w:pPr>
        <w:bidi w:val="0"/>
        <w:jc w:val="center"/>
        <w:rPr>
          <w:rFonts w:hint="default"/>
          <w:b/>
          <w:bCs/>
          <w:sz w:val="32"/>
          <w:szCs w:val="32"/>
          <w:lang w:val="en"/>
        </w:rPr>
      </w:pPr>
    </w:p>
    <w:p>
      <w:pPr>
        <w:bidi w:val="0"/>
        <w:jc w:val="center"/>
        <w:rPr>
          <w:rFonts w:hint="default"/>
          <w:b/>
          <w:bCs/>
          <w:sz w:val="32"/>
          <w:szCs w:val="32"/>
          <w:lang w:val="en"/>
        </w:rPr>
      </w:pPr>
    </w:p>
    <w:p>
      <w:pPr>
        <w:bidi w:val="0"/>
        <w:jc w:val="center"/>
        <w:rPr>
          <w:rFonts w:hint="default"/>
          <w:b/>
          <w:bCs/>
          <w:sz w:val="32"/>
          <w:szCs w:val="32"/>
          <w:lang w:val="en"/>
        </w:rPr>
      </w:pPr>
    </w:p>
    <w:p>
      <w:pPr>
        <w:bidi w:val="0"/>
        <w:jc w:val="center"/>
        <w:rPr>
          <w:rFonts w:hint="default"/>
          <w:b/>
          <w:bCs/>
          <w:sz w:val="32"/>
          <w:szCs w:val="32"/>
          <w:lang w:val="en"/>
        </w:rPr>
      </w:pPr>
    </w:p>
    <w:p>
      <w:pPr>
        <w:bidi w:val="0"/>
        <w:jc w:val="center"/>
        <w:rPr>
          <w:rFonts w:hint="default"/>
          <w:b/>
          <w:bCs/>
          <w:sz w:val="32"/>
          <w:szCs w:val="32"/>
          <w:lang w:val="en"/>
        </w:rPr>
      </w:pPr>
    </w:p>
    <w:p>
      <w:pPr>
        <w:bidi w:val="0"/>
        <w:jc w:val="center"/>
        <w:rPr>
          <w:rFonts w:hint="default"/>
          <w:b/>
          <w:bCs/>
          <w:sz w:val="32"/>
          <w:szCs w:val="32"/>
          <w:lang w:val="en"/>
        </w:rPr>
      </w:pPr>
    </w:p>
    <w:p>
      <w:pPr>
        <w:bidi w:val="0"/>
        <w:jc w:val="center"/>
        <w:rPr>
          <w:rFonts w:hint="default"/>
          <w:b/>
          <w:bCs/>
          <w:sz w:val="32"/>
          <w:szCs w:val="32"/>
          <w:lang w:val="en"/>
        </w:rPr>
      </w:pPr>
    </w:p>
    <w:p>
      <w:pPr>
        <w:bidi w:val="0"/>
        <w:jc w:val="center"/>
        <w:rPr>
          <w:rFonts w:hint="default"/>
          <w:b/>
          <w:bCs/>
          <w:sz w:val="32"/>
          <w:szCs w:val="32"/>
          <w:lang w:val="en"/>
        </w:rPr>
      </w:pPr>
    </w:p>
    <w:p>
      <w:pPr>
        <w:bidi w:val="0"/>
        <w:jc w:val="center"/>
        <w:rPr>
          <w:rFonts w:hint="default"/>
          <w:b/>
          <w:bCs/>
          <w:sz w:val="32"/>
          <w:szCs w:val="32"/>
          <w:lang w:val="en"/>
        </w:rPr>
      </w:pPr>
    </w:p>
    <w:p>
      <w:pPr>
        <w:bidi w:val="0"/>
        <w:jc w:val="center"/>
        <w:rPr>
          <w:rFonts w:hint="default"/>
          <w:b/>
          <w:bCs/>
          <w:sz w:val="32"/>
          <w:szCs w:val="32"/>
          <w:lang w:val="en"/>
        </w:rPr>
      </w:pPr>
    </w:p>
    <w:p>
      <w:pPr>
        <w:bidi w:val="0"/>
        <w:jc w:val="center"/>
        <w:rPr>
          <w:rFonts w:hint="default"/>
          <w:b/>
          <w:bCs/>
          <w:sz w:val="32"/>
          <w:szCs w:val="32"/>
          <w:lang w:val="en"/>
        </w:rPr>
      </w:pPr>
    </w:p>
    <w:p>
      <w:pPr>
        <w:bidi w:val="0"/>
        <w:jc w:val="center"/>
        <w:rPr>
          <w:rFonts w:hint="default"/>
          <w:b/>
          <w:bCs/>
          <w:sz w:val="32"/>
          <w:szCs w:val="32"/>
          <w:lang w:val="en"/>
        </w:rPr>
      </w:pPr>
    </w:p>
    <w:p>
      <w:pPr>
        <w:bidi w:val="0"/>
        <w:jc w:val="center"/>
        <w:rPr>
          <w:rFonts w:hint="default"/>
          <w:b/>
          <w:bCs/>
          <w:sz w:val="32"/>
          <w:szCs w:val="32"/>
          <w:lang w:val="en"/>
        </w:rPr>
      </w:pPr>
    </w:p>
    <w:p>
      <w:pPr>
        <w:bidi w:val="0"/>
        <w:jc w:val="center"/>
        <w:rPr>
          <w:rFonts w:hint="default"/>
          <w:b/>
          <w:bCs/>
          <w:sz w:val="32"/>
          <w:szCs w:val="32"/>
          <w:lang w:val="en"/>
        </w:rPr>
      </w:pPr>
    </w:p>
    <w:p>
      <w:pPr>
        <w:bidi w:val="0"/>
        <w:jc w:val="center"/>
        <w:rPr>
          <w:rFonts w:hint="default"/>
          <w:b/>
          <w:bCs/>
          <w:sz w:val="32"/>
          <w:szCs w:val="32"/>
          <w:lang w:val="en"/>
        </w:rPr>
      </w:pPr>
    </w:p>
    <w:p>
      <w:pPr>
        <w:bidi w:val="0"/>
        <w:jc w:val="both"/>
        <w:rPr>
          <w:rFonts w:hint="default"/>
          <w:b/>
          <w:bCs/>
          <w:sz w:val="32"/>
          <w:szCs w:val="32"/>
          <w:lang w:val="en"/>
        </w:rPr>
      </w:pPr>
    </w:p>
    <w:p>
      <w:pPr>
        <w:rPr>
          <w:rFonts w:hint="default"/>
          <w:b/>
          <w:bCs/>
          <w:sz w:val="32"/>
          <w:szCs w:val="32"/>
          <w:lang w:val="en"/>
        </w:rPr>
      </w:pPr>
      <w:r>
        <w:rPr>
          <w:rFonts w:hint="default"/>
          <w:b/>
          <w:bCs/>
          <w:sz w:val="32"/>
          <w:szCs w:val="32"/>
          <w:lang w:val="en"/>
        </w:rPr>
        <w:br w:type="page"/>
      </w:r>
    </w:p>
    <w:p>
      <w:pPr>
        <w:bidi w:val="0"/>
        <w:jc w:val="center"/>
        <w:rPr>
          <w:rFonts w:hint="default"/>
          <w:b/>
          <w:bCs/>
          <w:sz w:val="32"/>
          <w:szCs w:val="32"/>
          <w:lang w:val="en"/>
        </w:rPr>
      </w:pPr>
      <w:r>
        <w:rPr>
          <w:rFonts w:hint="default"/>
          <w:b/>
          <w:bCs/>
          <w:sz w:val="32"/>
          <w:szCs w:val="32"/>
          <w:lang w:val="en"/>
        </w:rPr>
        <w:t>Abstract</w:t>
      </w:r>
    </w:p>
    <w:p>
      <w:pPr>
        <w:bidi w:val="0"/>
        <w:ind w:firstLine="420" w:firstLineChars="0"/>
        <w:rPr>
          <w:rFonts w:hint="default"/>
          <w:lang w:val="en"/>
        </w:rPr>
      </w:pPr>
      <w:r>
        <w:rPr>
          <w:rFonts w:hint="default"/>
          <w:lang w:val="en"/>
        </w:rPr>
        <w:t xml:space="preserve">The Local Sensitive Hash Algorithm (LSH), as a widely used Hash algorithm, can well reduce the dimension of data, thus serving as a rough solution to the KNN problem, in practical applications (such as recommendation systems). The LSH is used to acquire the candidate set, and the final recall set is obtained by using the sequence and the precise feature model of the attribute. This paper analyzes the existing LSH related algorithms, and attempts to propose a </w:t>
      </w:r>
      <w:r>
        <w:rPr>
          <w:rFonts w:hint="default"/>
          <w:b/>
          <w:bCs/>
          <w:lang w:val="en"/>
        </w:rPr>
        <w:t>Hierarchical LSH</w:t>
      </w:r>
      <w:r>
        <w:rPr>
          <w:rFonts w:hint="default"/>
          <w:lang w:val="en"/>
        </w:rPr>
        <w:t xml:space="preserve"> that combines the S</w:t>
      </w:r>
      <w:r>
        <w:rPr>
          <w:rFonts w:hint="default"/>
          <w:b/>
          <w:bCs/>
          <w:lang w:val="en"/>
        </w:rPr>
        <w:t>emantic Information</w:t>
      </w:r>
      <w:r>
        <w:rPr>
          <w:rFonts w:hint="default"/>
          <w:lang w:val="en"/>
        </w:rPr>
        <w:t xml:space="preserve"> of topics and communities, and reduces the storage space of LSH by using coarse population with low population and high semantics, thus improving the performance of LSH algorithm. Relevant experimental verification finally proved the performance improvement of related algorithms. The semantic LSH algorithm can be better suited to complex network and Internet data with geometric growth, thus adapting to the deployment of large data systems.</w:t>
      </w:r>
    </w:p>
    <w:p>
      <w:pPr>
        <w:bidi w:val="0"/>
        <w:ind w:firstLine="420" w:firstLineChars="0"/>
        <w:rPr>
          <w:rFonts w:hint="default"/>
          <w:lang w:val="en"/>
        </w:rPr>
      </w:pPr>
      <w:r>
        <w:rPr>
          <w:rFonts w:hint="default"/>
          <w:b/>
          <w:bCs/>
          <w:lang w:val="en"/>
        </w:rPr>
        <w:t>Keywords</w:t>
      </w:r>
      <w:r>
        <w:rPr>
          <w:rFonts w:hint="default"/>
          <w:lang w:val="en"/>
        </w:rPr>
        <w:t xml:space="preserve">: </w:t>
      </w:r>
      <w:r>
        <w:rPr>
          <w:rFonts w:hint="default"/>
          <w:sz w:val="22"/>
          <w:szCs w:val="22"/>
          <w:lang w:val="en"/>
        </w:rPr>
        <w:t>LSH,Performance Analysis,Hierarchical Embedding,Semantic model,Recommendation System</w:t>
      </w:r>
    </w:p>
    <w:p>
      <w:pPr>
        <w:rPr>
          <w:rFonts w:hint="default"/>
          <w:b/>
          <w:bCs/>
          <w:sz w:val="32"/>
          <w:szCs w:val="32"/>
          <w:lang w:val="en"/>
        </w:rPr>
      </w:pPr>
      <w:r>
        <w:rPr>
          <w:rFonts w:hint="default"/>
          <w:b/>
          <w:bCs/>
          <w:sz w:val="32"/>
          <w:szCs w:val="32"/>
          <w:lang w:val="en"/>
        </w:rPr>
        <w:br w:type="page"/>
      </w:r>
    </w:p>
    <w:p>
      <w:pPr>
        <w:pStyle w:val="76"/>
        <w:spacing w:line="720" w:lineRule="auto"/>
        <w:ind w:firstLine="0"/>
        <w:jc w:val="center"/>
        <w:rPr>
          <w:rFonts w:ascii="黑体" w:hAnsi="黑体" w:eastAsia="黑体"/>
          <w:b/>
          <w:bCs/>
          <w:sz w:val="32"/>
          <w:szCs w:val="32"/>
        </w:rPr>
      </w:pPr>
      <w:r>
        <w:rPr>
          <w:rFonts w:hint="eastAsia" w:ascii="黑体" w:hAnsi="黑体" w:eastAsia="黑体"/>
          <w:b/>
          <w:bCs/>
          <w:sz w:val="32"/>
          <w:szCs w:val="32"/>
        </w:rPr>
        <w:t>目   录</w:t>
      </w:r>
      <w:bookmarkEnd w:id="0"/>
      <w:bookmarkEnd w:id="1"/>
      <w:bookmarkEnd w:id="2"/>
      <w:bookmarkEnd w:id="3"/>
      <w:bookmarkEnd w:id="4"/>
      <w:bookmarkEnd w:id="5"/>
      <w:bookmarkEnd w:id="6"/>
      <w:bookmarkStart w:id="7" w:name="_Toc135229711"/>
      <w:bookmarkStart w:id="8" w:name="_Toc134007857"/>
      <w:bookmarkStart w:id="9" w:name="_Toc135227508"/>
      <w:bookmarkStart w:id="10" w:name="_Toc135227307"/>
      <w:bookmarkStart w:id="11" w:name="_Toc135227386"/>
      <w:bookmarkStart w:id="12" w:name="_Toc266358959"/>
    </w:p>
    <w:p>
      <w:pPr>
        <w:pStyle w:val="34"/>
        <w:tabs>
          <w:tab w:val="right" w:leader="dot" w:pos="8844"/>
        </w:tabs>
      </w:pPr>
      <w:r>
        <w:fldChar w:fldCharType="begin"/>
      </w:r>
      <w:r>
        <w:instrText xml:space="preserve"> </w:instrText>
      </w:r>
      <w:r>
        <w:rPr>
          <w:rFonts w:hint="eastAsia"/>
        </w:rPr>
        <w:instrText xml:space="preserve">TOC \o "1-2" \h \z \u</w:instrText>
      </w:r>
      <w:r>
        <w:instrText xml:space="preserve"> </w:instrText>
      </w:r>
      <w:r>
        <w:fldChar w:fldCharType="separate"/>
      </w:r>
      <w:r>
        <w:fldChar w:fldCharType="begin"/>
      </w:r>
      <w:r>
        <w:instrText xml:space="preserve"> HYPERLINK \l _Toc283232096 </w:instrText>
      </w:r>
      <w:r>
        <w:fldChar w:fldCharType="separate"/>
      </w:r>
      <w:r>
        <w:rPr>
          <w:rFonts w:hint="eastAsia"/>
        </w:rPr>
        <w:t xml:space="preserve">1 </w:t>
      </w:r>
      <w:r>
        <w:rPr>
          <w:rFonts w:hint="default"/>
          <w:lang w:val="en"/>
        </w:rPr>
        <w:t>LSH综述</w:t>
      </w:r>
      <w:r>
        <w:tab/>
      </w:r>
      <w:r>
        <w:fldChar w:fldCharType="begin"/>
      </w:r>
      <w:r>
        <w:instrText xml:space="preserve"> PAGEREF _Toc283232096 </w:instrText>
      </w:r>
      <w:r>
        <w:fldChar w:fldCharType="separate"/>
      </w:r>
      <w:r>
        <w:t>1</w:t>
      </w:r>
      <w:r>
        <w:fldChar w:fldCharType="end"/>
      </w:r>
      <w:r>
        <w:fldChar w:fldCharType="end"/>
      </w:r>
    </w:p>
    <w:p>
      <w:pPr>
        <w:pStyle w:val="34"/>
        <w:tabs>
          <w:tab w:val="right" w:leader="dot" w:pos="8844"/>
        </w:tabs>
      </w:pPr>
      <w:r>
        <w:fldChar w:fldCharType="begin"/>
      </w:r>
      <w:r>
        <w:instrText xml:space="preserve"> HYPERLINK \l _Toc1112075655 </w:instrText>
      </w:r>
      <w:r>
        <w:fldChar w:fldCharType="separate"/>
      </w:r>
      <w:r>
        <w:rPr>
          <w:rFonts w:hint="eastAsia"/>
          <w:lang w:val="en"/>
        </w:rPr>
        <w:t xml:space="preserve">2 </w:t>
      </w:r>
      <w:r>
        <w:rPr>
          <w:rFonts w:hint="default"/>
          <w:lang w:val="en"/>
        </w:rPr>
        <w:t>公式化定义</w:t>
      </w:r>
      <w:r>
        <w:tab/>
      </w:r>
      <w:r>
        <w:fldChar w:fldCharType="begin"/>
      </w:r>
      <w:r>
        <w:instrText xml:space="preserve"> PAGEREF _Toc1112075655 </w:instrText>
      </w:r>
      <w:r>
        <w:fldChar w:fldCharType="separate"/>
      </w:r>
      <w:r>
        <w:t>2</w:t>
      </w:r>
      <w:r>
        <w:fldChar w:fldCharType="end"/>
      </w:r>
      <w:r>
        <w:fldChar w:fldCharType="end"/>
      </w:r>
    </w:p>
    <w:p>
      <w:pPr>
        <w:pStyle w:val="34"/>
        <w:tabs>
          <w:tab w:val="right" w:leader="dot" w:pos="8844"/>
        </w:tabs>
      </w:pPr>
      <w:r>
        <w:fldChar w:fldCharType="begin"/>
      </w:r>
      <w:r>
        <w:instrText xml:space="preserve"> HYPERLINK \l _Toc704780286 </w:instrText>
      </w:r>
      <w:r>
        <w:fldChar w:fldCharType="separate"/>
      </w:r>
      <w:r>
        <w:rPr>
          <w:rFonts w:hint="eastAsia"/>
          <w:lang w:val="en"/>
        </w:rPr>
        <w:t xml:space="preserve">3 </w:t>
      </w:r>
      <w:r>
        <w:rPr>
          <w:rFonts w:hint="default"/>
          <w:lang w:val="en"/>
        </w:rPr>
        <w:t>LSH基础算法</w:t>
      </w:r>
      <w:r>
        <w:tab/>
      </w:r>
      <w:r>
        <w:fldChar w:fldCharType="begin"/>
      </w:r>
      <w:r>
        <w:instrText xml:space="preserve"> PAGEREF _Toc704780286 </w:instrText>
      </w:r>
      <w:r>
        <w:fldChar w:fldCharType="separate"/>
      </w:r>
      <w:r>
        <w:t>4</w:t>
      </w:r>
      <w:r>
        <w:fldChar w:fldCharType="end"/>
      </w:r>
      <w:r>
        <w:fldChar w:fldCharType="end"/>
      </w:r>
    </w:p>
    <w:p>
      <w:pPr>
        <w:pStyle w:val="35"/>
        <w:tabs>
          <w:tab w:val="right" w:leader="dot" w:pos="8844"/>
        </w:tabs>
      </w:pPr>
      <w:r>
        <w:fldChar w:fldCharType="begin"/>
      </w:r>
      <w:r>
        <w:instrText xml:space="preserve"> HYPERLINK \l _Toc455713521 </w:instrText>
      </w:r>
      <w:r>
        <w:fldChar w:fldCharType="separate"/>
      </w:r>
      <w:r>
        <w:rPr>
          <w:rFonts w:hint="eastAsia"/>
          <w:lang w:val="en"/>
        </w:rPr>
        <w:t xml:space="preserve">3.1 </w:t>
      </w:r>
      <w:r>
        <w:rPr>
          <w:rFonts w:hint="default"/>
          <w:lang w:val="en"/>
        </w:rPr>
        <w:t>LSH Pipeline</w:t>
      </w:r>
      <w:r>
        <w:tab/>
      </w:r>
      <w:r>
        <w:fldChar w:fldCharType="begin"/>
      </w:r>
      <w:r>
        <w:instrText xml:space="preserve"> PAGEREF _Toc455713521 </w:instrText>
      </w:r>
      <w:r>
        <w:fldChar w:fldCharType="separate"/>
      </w:r>
      <w:r>
        <w:t>4</w:t>
      </w:r>
      <w:r>
        <w:fldChar w:fldCharType="end"/>
      </w:r>
      <w:r>
        <w:fldChar w:fldCharType="end"/>
      </w:r>
    </w:p>
    <w:p>
      <w:pPr>
        <w:pStyle w:val="35"/>
        <w:tabs>
          <w:tab w:val="right" w:leader="dot" w:pos="8844"/>
        </w:tabs>
      </w:pPr>
      <w:r>
        <w:fldChar w:fldCharType="begin"/>
      </w:r>
      <w:r>
        <w:instrText xml:space="preserve"> HYPERLINK \l _Toc146906583 </w:instrText>
      </w:r>
      <w:r>
        <w:fldChar w:fldCharType="separate"/>
      </w:r>
      <w:r>
        <w:rPr>
          <w:rFonts w:hint="eastAsia"/>
          <w:lang w:val="en"/>
        </w:rPr>
        <w:t xml:space="preserve">3.2 </w:t>
      </w:r>
      <w:r>
        <w:rPr>
          <w:rFonts w:hint="default"/>
          <w:lang w:val="en"/>
        </w:rPr>
        <w:t>基于不同距离表示</w:t>
      </w:r>
      <w:r>
        <w:tab/>
      </w:r>
      <w:r>
        <w:fldChar w:fldCharType="begin"/>
      </w:r>
      <w:r>
        <w:instrText xml:space="preserve"> PAGEREF _Toc146906583 </w:instrText>
      </w:r>
      <w:r>
        <w:fldChar w:fldCharType="separate"/>
      </w:r>
      <w:r>
        <w:t>5</w:t>
      </w:r>
      <w:r>
        <w:fldChar w:fldCharType="end"/>
      </w:r>
      <w:r>
        <w:fldChar w:fldCharType="end"/>
      </w:r>
    </w:p>
    <w:p>
      <w:pPr>
        <w:pStyle w:val="35"/>
        <w:tabs>
          <w:tab w:val="right" w:leader="dot" w:pos="8844"/>
        </w:tabs>
      </w:pPr>
      <w:r>
        <w:fldChar w:fldCharType="begin"/>
      </w:r>
      <w:r>
        <w:instrText xml:space="preserve"> HYPERLINK \l _Toc639031168 </w:instrText>
      </w:r>
      <w:r>
        <w:fldChar w:fldCharType="separate"/>
      </w:r>
      <w:r>
        <w:rPr>
          <w:rFonts w:hint="eastAsia"/>
          <w:lang w:val="en"/>
        </w:rPr>
        <w:t xml:space="preserve">3.3 </w:t>
      </w:r>
      <w:r>
        <w:rPr>
          <w:rFonts w:hint="default"/>
          <w:lang w:val="en"/>
        </w:rPr>
        <w:t>基于Ensemble的算法(</w:t>
      </w:r>
      <w:r>
        <w:rPr>
          <w:rFonts w:hint="eastAsia"/>
        </w:rPr>
        <w:t>随机投影森林</w:t>
      </w:r>
      <w:r>
        <w:rPr>
          <w:rFonts w:hint="default"/>
          <w:lang w:val="en"/>
        </w:rPr>
        <w:t>)</w:t>
      </w:r>
      <w:r>
        <w:tab/>
      </w:r>
      <w:bookmarkStart w:id="42" w:name="_GoBack"/>
      <w:bookmarkEnd w:id="42"/>
      <w:r>
        <w:fldChar w:fldCharType="begin"/>
      </w:r>
      <w:r>
        <w:instrText xml:space="preserve"> PAGEREF _Toc639031168 </w:instrText>
      </w:r>
      <w:r>
        <w:fldChar w:fldCharType="separate"/>
      </w:r>
      <w:r>
        <w:t>9</w:t>
      </w:r>
      <w:r>
        <w:fldChar w:fldCharType="end"/>
      </w:r>
      <w:r>
        <w:fldChar w:fldCharType="end"/>
      </w:r>
    </w:p>
    <w:p>
      <w:pPr>
        <w:pStyle w:val="35"/>
        <w:tabs>
          <w:tab w:val="right" w:leader="dot" w:pos="8844"/>
        </w:tabs>
      </w:pPr>
      <w:r>
        <w:fldChar w:fldCharType="begin"/>
      </w:r>
      <w:r>
        <w:instrText xml:space="preserve"> HYPERLINK \l _Toc1814430709 </w:instrText>
      </w:r>
      <w:r>
        <w:fldChar w:fldCharType="separate"/>
      </w:r>
      <w:r>
        <w:rPr>
          <w:rFonts w:hint="eastAsia"/>
          <w:lang w:val="en"/>
        </w:rPr>
        <w:t xml:space="preserve">3.4 </w:t>
      </w:r>
      <w:r>
        <w:rPr>
          <w:rFonts w:hint="default"/>
          <w:lang w:val="en"/>
        </w:rPr>
        <w:t>机器学习(ML-Based)</w:t>
      </w:r>
      <w:r>
        <w:tab/>
      </w:r>
      <w:r>
        <w:fldChar w:fldCharType="begin"/>
      </w:r>
      <w:r>
        <w:instrText xml:space="preserve"> PAGEREF _Toc1814430709 </w:instrText>
      </w:r>
      <w:r>
        <w:fldChar w:fldCharType="separate"/>
      </w:r>
      <w:r>
        <w:t>10</w:t>
      </w:r>
      <w:r>
        <w:fldChar w:fldCharType="end"/>
      </w:r>
      <w:r>
        <w:fldChar w:fldCharType="end"/>
      </w:r>
    </w:p>
    <w:p>
      <w:pPr>
        <w:pStyle w:val="34"/>
        <w:tabs>
          <w:tab w:val="right" w:leader="dot" w:pos="8844"/>
        </w:tabs>
      </w:pPr>
      <w:r>
        <w:fldChar w:fldCharType="begin"/>
      </w:r>
      <w:r>
        <w:instrText xml:space="preserve"> HYPERLINK \l _Toc225660218 </w:instrText>
      </w:r>
      <w:r>
        <w:fldChar w:fldCharType="separate"/>
      </w:r>
      <w:r>
        <w:rPr>
          <w:rFonts w:hint="eastAsia"/>
          <w:lang w:val="en"/>
        </w:rPr>
        <w:t xml:space="preserve">4 </w:t>
      </w:r>
      <w:r>
        <w:rPr>
          <w:rFonts w:hint="default"/>
          <w:lang w:val="en"/>
        </w:rPr>
        <w:t>LSH系统设计</w:t>
      </w:r>
      <w:r>
        <w:tab/>
      </w:r>
      <w:r>
        <w:fldChar w:fldCharType="begin"/>
      </w:r>
      <w:r>
        <w:instrText xml:space="preserve"> PAGEREF _Toc225660218 </w:instrText>
      </w:r>
      <w:r>
        <w:fldChar w:fldCharType="separate"/>
      </w:r>
      <w:r>
        <w:t>11</w:t>
      </w:r>
      <w:r>
        <w:fldChar w:fldCharType="end"/>
      </w:r>
      <w:r>
        <w:fldChar w:fldCharType="end"/>
      </w:r>
    </w:p>
    <w:p>
      <w:pPr>
        <w:pStyle w:val="35"/>
        <w:tabs>
          <w:tab w:val="right" w:leader="dot" w:pos="8844"/>
        </w:tabs>
      </w:pPr>
      <w:r>
        <w:fldChar w:fldCharType="begin"/>
      </w:r>
      <w:r>
        <w:instrText xml:space="preserve"> HYPERLINK \l _Toc138069122 </w:instrText>
      </w:r>
      <w:r>
        <w:fldChar w:fldCharType="separate"/>
      </w:r>
      <w:r>
        <w:rPr>
          <w:rFonts w:hint="eastAsia"/>
          <w:lang w:val="en"/>
        </w:rPr>
        <w:t xml:space="preserve">4.1 </w:t>
      </w:r>
      <w:r>
        <w:rPr>
          <w:rFonts w:hint="default"/>
          <w:lang w:val="en"/>
        </w:rPr>
        <w:t>系统理论分析</w:t>
      </w:r>
      <w:r>
        <w:tab/>
      </w:r>
      <w:r>
        <w:fldChar w:fldCharType="begin"/>
      </w:r>
      <w:r>
        <w:instrText xml:space="preserve"> PAGEREF _Toc138069122 </w:instrText>
      </w:r>
      <w:r>
        <w:fldChar w:fldCharType="separate"/>
      </w:r>
      <w:r>
        <w:t>11</w:t>
      </w:r>
      <w:r>
        <w:fldChar w:fldCharType="end"/>
      </w:r>
      <w:r>
        <w:fldChar w:fldCharType="end"/>
      </w:r>
    </w:p>
    <w:p>
      <w:pPr>
        <w:pStyle w:val="35"/>
        <w:tabs>
          <w:tab w:val="right" w:leader="dot" w:pos="8844"/>
        </w:tabs>
      </w:pPr>
      <w:r>
        <w:fldChar w:fldCharType="begin"/>
      </w:r>
      <w:r>
        <w:instrText xml:space="preserve"> HYPERLINK \l _Toc1799508063 </w:instrText>
      </w:r>
      <w:r>
        <w:fldChar w:fldCharType="separate"/>
      </w:r>
      <w:r>
        <w:rPr>
          <w:rFonts w:hint="eastAsia"/>
          <w:lang w:val="en-US" w:eastAsia="zh-CN"/>
        </w:rPr>
        <w:t xml:space="preserve">4.2 </w:t>
      </w:r>
      <w:r>
        <w:rPr>
          <w:rFonts w:hint="default"/>
          <w:lang w:val="en" w:eastAsia="zh-CN"/>
        </w:rPr>
        <w:t>系统Baseline</w:t>
      </w:r>
      <w:r>
        <w:tab/>
      </w:r>
      <w:r>
        <w:fldChar w:fldCharType="begin"/>
      </w:r>
      <w:r>
        <w:instrText xml:space="preserve"> PAGEREF _Toc1799508063 </w:instrText>
      </w:r>
      <w:r>
        <w:fldChar w:fldCharType="separate"/>
      </w:r>
      <w:r>
        <w:t>13</w:t>
      </w:r>
      <w:r>
        <w:fldChar w:fldCharType="end"/>
      </w:r>
      <w:r>
        <w:fldChar w:fldCharType="end"/>
      </w:r>
    </w:p>
    <w:p>
      <w:pPr>
        <w:pStyle w:val="35"/>
        <w:tabs>
          <w:tab w:val="right" w:leader="dot" w:pos="8844"/>
        </w:tabs>
      </w:pPr>
      <w:r>
        <w:fldChar w:fldCharType="begin"/>
      </w:r>
      <w:r>
        <w:instrText xml:space="preserve"> HYPERLINK \l _Toc98409272 </w:instrText>
      </w:r>
      <w:r>
        <w:fldChar w:fldCharType="separate"/>
      </w:r>
      <w:r>
        <w:rPr>
          <w:rFonts w:hint="eastAsia"/>
          <w:lang w:val="en-US" w:eastAsia="zh-CN"/>
        </w:rPr>
        <w:t xml:space="preserve">4.3 </w:t>
      </w:r>
      <w:r>
        <w:rPr>
          <w:lang w:val="en" w:eastAsia="zh-CN"/>
        </w:rPr>
        <w:t>改进算法</w:t>
      </w:r>
      <w:r>
        <w:rPr>
          <w:rFonts w:hint="default"/>
          <w:lang w:val="en" w:eastAsia="zh-CN"/>
        </w:rPr>
        <w:t>1-Spilit</w:t>
      </w:r>
      <w:r>
        <w:tab/>
      </w:r>
      <w:r>
        <w:fldChar w:fldCharType="begin"/>
      </w:r>
      <w:r>
        <w:instrText xml:space="preserve"> PAGEREF _Toc98409272 </w:instrText>
      </w:r>
      <w:r>
        <w:fldChar w:fldCharType="separate"/>
      </w:r>
      <w:r>
        <w:t>13</w:t>
      </w:r>
      <w:r>
        <w:fldChar w:fldCharType="end"/>
      </w:r>
      <w:r>
        <w:fldChar w:fldCharType="end"/>
      </w:r>
    </w:p>
    <w:p>
      <w:pPr>
        <w:pStyle w:val="35"/>
        <w:tabs>
          <w:tab w:val="right" w:leader="dot" w:pos="8844"/>
        </w:tabs>
      </w:pPr>
      <w:r>
        <w:fldChar w:fldCharType="begin"/>
      </w:r>
      <w:r>
        <w:instrText xml:space="preserve"> HYPERLINK \l _Toc1539682243 </w:instrText>
      </w:r>
      <w:r>
        <w:fldChar w:fldCharType="separate"/>
      </w:r>
      <w:r>
        <w:rPr>
          <w:rFonts w:hint="eastAsia"/>
          <w:lang w:val="en-US" w:eastAsia="zh-CN"/>
        </w:rPr>
        <w:t xml:space="preserve">4.4 </w:t>
      </w:r>
      <w:r>
        <w:rPr>
          <w:lang w:val="en" w:eastAsia="zh-CN"/>
        </w:rPr>
        <w:t>改进算法</w:t>
      </w:r>
      <w:r>
        <w:rPr>
          <w:rFonts w:hint="default"/>
          <w:lang w:val="en" w:eastAsia="zh-CN"/>
        </w:rPr>
        <w:t>2-采用Forest for Top-K</w:t>
      </w:r>
      <w:r>
        <w:tab/>
      </w:r>
      <w:r>
        <w:fldChar w:fldCharType="begin"/>
      </w:r>
      <w:r>
        <w:instrText xml:space="preserve"> PAGEREF _Toc1539682243 </w:instrText>
      </w:r>
      <w:r>
        <w:fldChar w:fldCharType="separate"/>
      </w:r>
      <w:r>
        <w:t>15</w:t>
      </w:r>
      <w:r>
        <w:fldChar w:fldCharType="end"/>
      </w:r>
      <w:r>
        <w:fldChar w:fldCharType="end"/>
      </w:r>
    </w:p>
    <w:p>
      <w:pPr>
        <w:pStyle w:val="35"/>
        <w:tabs>
          <w:tab w:val="right" w:leader="dot" w:pos="8844"/>
        </w:tabs>
      </w:pPr>
      <w:r>
        <w:fldChar w:fldCharType="begin"/>
      </w:r>
      <w:r>
        <w:instrText xml:space="preserve"> HYPERLINK \l _Toc378648858 </w:instrText>
      </w:r>
      <w:r>
        <w:fldChar w:fldCharType="separate"/>
      </w:r>
      <w:r>
        <w:rPr>
          <w:rFonts w:hint="eastAsia"/>
          <w:lang w:val="en"/>
        </w:rPr>
        <w:t xml:space="preserve">4.5 </w:t>
      </w:r>
      <w:r>
        <w:rPr>
          <w:rFonts w:hint="default"/>
          <w:lang w:val="en"/>
        </w:rPr>
        <w:t>改进算法3-采用Ensemble</w:t>
      </w:r>
      <w:r>
        <w:tab/>
      </w:r>
      <w:r>
        <w:fldChar w:fldCharType="begin"/>
      </w:r>
      <w:r>
        <w:instrText xml:space="preserve"> PAGEREF _Toc378648858 </w:instrText>
      </w:r>
      <w:r>
        <w:fldChar w:fldCharType="separate"/>
      </w:r>
      <w:r>
        <w:t>16</w:t>
      </w:r>
      <w:r>
        <w:fldChar w:fldCharType="end"/>
      </w:r>
      <w:r>
        <w:fldChar w:fldCharType="end"/>
      </w:r>
    </w:p>
    <w:p>
      <w:pPr>
        <w:pStyle w:val="34"/>
        <w:tabs>
          <w:tab w:val="right" w:leader="dot" w:pos="8844"/>
        </w:tabs>
      </w:pPr>
      <w:r>
        <w:fldChar w:fldCharType="begin"/>
      </w:r>
      <w:r>
        <w:instrText xml:space="preserve"> HYPERLINK \l _Toc1078319597 </w:instrText>
      </w:r>
      <w:r>
        <w:fldChar w:fldCharType="separate"/>
      </w:r>
      <w:r>
        <w:rPr>
          <w:rFonts w:hint="eastAsia"/>
          <w:lang w:val="en"/>
        </w:rPr>
        <w:t xml:space="preserve">5 </w:t>
      </w:r>
      <w:r>
        <w:rPr>
          <w:rFonts w:hint="default"/>
          <w:lang w:val="en"/>
        </w:rPr>
        <w:t>基于LSH的推荐系统设计</w:t>
      </w:r>
      <w:r>
        <w:tab/>
      </w:r>
      <w:r>
        <w:fldChar w:fldCharType="begin"/>
      </w:r>
      <w:r>
        <w:instrText xml:space="preserve"> PAGEREF _Toc1078319597 </w:instrText>
      </w:r>
      <w:r>
        <w:fldChar w:fldCharType="separate"/>
      </w:r>
      <w:r>
        <w:t>19</w:t>
      </w:r>
      <w:r>
        <w:fldChar w:fldCharType="end"/>
      </w:r>
      <w:r>
        <w:fldChar w:fldCharType="end"/>
      </w:r>
    </w:p>
    <w:p>
      <w:pPr>
        <w:pStyle w:val="35"/>
        <w:tabs>
          <w:tab w:val="right" w:leader="dot" w:pos="8844"/>
        </w:tabs>
      </w:pPr>
      <w:r>
        <w:fldChar w:fldCharType="begin"/>
      </w:r>
      <w:r>
        <w:instrText xml:space="preserve"> HYPERLINK \l _Toc972021405 </w:instrText>
      </w:r>
      <w:r>
        <w:fldChar w:fldCharType="separate"/>
      </w:r>
      <w:r>
        <w:rPr>
          <w:rFonts w:hint="eastAsia"/>
          <w:lang w:val="en"/>
        </w:rPr>
        <w:t xml:space="preserve">5.1 </w:t>
      </w:r>
      <w:r>
        <w:rPr>
          <w:rFonts w:hint="default"/>
          <w:lang w:val="en"/>
        </w:rPr>
        <w:t>系统构建</w:t>
      </w:r>
      <w:r>
        <w:tab/>
      </w:r>
      <w:r>
        <w:fldChar w:fldCharType="begin"/>
      </w:r>
      <w:r>
        <w:instrText xml:space="preserve"> PAGEREF _Toc972021405 </w:instrText>
      </w:r>
      <w:r>
        <w:fldChar w:fldCharType="separate"/>
      </w:r>
      <w:r>
        <w:t>19</w:t>
      </w:r>
      <w:r>
        <w:fldChar w:fldCharType="end"/>
      </w:r>
      <w:r>
        <w:fldChar w:fldCharType="end"/>
      </w:r>
    </w:p>
    <w:p>
      <w:pPr>
        <w:pStyle w:val="35"/>
        <w:tabs>
          <w:tab w:val="right" w:leader="dot" w:pos="8844"/>
        </w:tabs>
      </w:pPr>
      <w:r>
        <w:fldChar w:fldCharType="begin"/>
      </w:r>
      <w:r>
        <w:instrText xml:space="preserve"> HYPERLINK \l _Toc2128638623 </w:instrText>
      </w:r>
      <w:r>
        <w:fldChar w:fldCharType="separate"/>
      </w:r>
      <w:r>
        <w:rPr>
          <w:rFonts w:hint="eastAsia"/>
          <w:lang w:val="en"/>
        </w:rPr>
        <w:t xml:space="preserve">5.2 </w:t>
      </w:r>
      <w:r>
        <w:rPr>
          <w:rFonts w:hint="default"/>
          <w:lang w:val="en"/>
        </w:rPr>
        <w:t>系统构建时间测试</w:t>
      </w:r>
      <w:r>
        <w:tab/>
      </w:r>
      <w:r>
        <w:fldChar w:fldCharType="begin"/>
      </w:r>
      <w:r>
        <w:instrText xml:space="preserve"> PAGEREF _Toc2128638623 </w:instrText>
      </w:r>
      <w:r>
        <w:fldChar w:fldCharType="separate"/>
      </w:r>
      <w:r>
        <w:t>21</w:t>
      </w:r>
      <w:r>
        <w:fldChar w:fldCharType="end"/>
      </w:r>
      <w:r>
        <w:fldChar w:fldCharType="end"/>
      </w:r>
    </w:p>
    <w:p>
      <w:pPr>
        <w:pStyle w:val="35"/>
        <w:tabs>
          <w:tab w:val="right" w:leader="dot" w:pos="8844"/>
        </w:tabs>
      </w:pPr>
      <w:r>
        <w:fldChar w:fldCharType="begin"/>
      </w:r>
      <w:r>
        <w:instrText xml:space="preserve"> HYPERLINK \l _Toc686855237 </w:instrText>
      </w:r>
      <w:r>
        <w:fldChar w:fldCharType="separate"/>
      </w:r>
      <w:r>
        <w:rPr>
          <w:rFonts w:hint="eastAsia"/>
          <w:lang w:val="en"/>
        </w:rPr>
        <w:t xml:space="preserve">5.3 </w:t>
      </w:r>
      <w:r>
        <w:rPr>
          <w:rFonts w:hint="default"/>
          <w:lang w:val="en"/>
        </w:rPr>
        <w:t>系统构建空间测试</w:t>
      </w:r>
      <w:r>
        <w:tab/>
      </w:r>
      <w:r>
        <w:fldChar w:fldCharType="begin"/>
      </w:r>
      <w:r>
        <w:instrText xml:space="preserve"> PAGEREF _Toc686855237 </w:instrText>
      </w:r>
      <w:r>
        <w:fldChar w:fldCharType="separate"/>
      </w:r>
      <w:r>
        <w:t>22</w:t>
      </w:r>
      <w:r>
        <w:fldChar w:fldCharType="end"/>
      </w:r>
      <w:r>
        <w:fldChar w:fldCharType="end"/>
      </w:r>
    </w:p>
    <w:p>
      <w:pPr>
        <w:pStyle w:val="35"/>
        <w:tabs>
          <w:tab w:val="right" w:leader="dot" w:pos="8844"/>
        </w:tabs>
      </w:pPr>
      <w:r>
        <w:fldChar w:fldCharType="begin"/>
      </w:r>
      <w:r>
        <w:instrText xml:space="preserve"> HYPERLINK \l _Toc1663560781 </w:instrText>
      </w:r>
      <w:r>
        <w:fldChar w:fldCharType="separate"/>
      </w:r>
      <w:r>
        <w:rPr>
          <w:rFonts w:hint="eastAsia"/>
          <w:lang w:val="en"/>
        </w:rPr>
        <w:t xml:space="preserve">5.4 </w:t>
      </w:r>
      <w:r>
        <w:rPr>
          <w:rFonts w:hint="default"/>
          <w:lang w:val="en"/>
        </w:rPr>
        <w:t>系统预测时间测试</w:t>
      </w:r>
      <w:r>
        <w:tab/>
      </w:r>
      <w:r>
        <w:fldChar w:fldCharType="begin"/>
      </w:r>
      <w:r>
        <w:instrText xml:space="preserve"> PAGEREF _Toc1663560781 </w:instrText>
      </w:r>
      <w:r>
        <w:fldChar w:fldCharType="separate"/>
      </w:r>
      <w:r>
        <w:t>24</w:t>
      </w:r>
      <w:r>
        <w:fldChar w:fldCharType="end"/>
      </w:r>
      <w:r>
        <w:fldChar w:fldCharType="end"/>
      </w:r>
    </w:p>
    <w:p>
      <w:pPr>
        <w:pStyle w:val="35"/>
        <w:tabs>
          <w:tab w:val="right" w:leader="dot" w:pos="8844"/>
        </w:tabs>
      </w:pPr>
      <w:r>
        <w:fldChar w:fldCharType="begin"/>
      </w:r>
      <w:r>
        <w:instrText xml:space="preserve"> HYPERLINK \l _Toc1797288562 </w:instrText>
      </w:r>
      <w:r>
        <w:fldChar w:fldCharType="separate"/>
      </w:r>
      <w:r>
        <w:rPr>
          <w:rFonts w:hint="eastAsia"/>
          <w:lang w:val="en"/>
        </w:rPr>
        <w:t xml:space="preserve">5.5 </w:t>
      </w:r>
      <w:r>
        <w:rPr>
          <w:rFonts w:hint="default"/>
          <w:lang w:val="en"/>
        </w:rPr>
        <w:t>系统准确度测试</w:t>
      </w:r>
      <w:r>
        <w:tab/>
      </w:r>
      <w:r>
        <w:fldChar w:fldCharType="begin"/>
      </w:r>
      <w:r>
        <w:instrText xml:space="preserve"> PAGEREF _Toc1797288562 </w:instrText>
      </w:r>
      <w:r>
        <w:fldChar w:fldCharType="separate"/>
      </w:r>
      <w:r>
        <w:t>26</w:t>
      </w:r>
      <w:r>
        <w:fldChar w:fldCharType="end"/>
      </w:r>
      <w:r>
        <w:fldChar w:fldCharType="end"/>
      </w:r>
    </w:p>
    <w:p>
      <w:pPr>
        <w:pStyle w:val="35"/>
        <w:tabs>
          <w:tab w:val="right" w:leader="dot" w:pos="8844"/>
        </w:tabs>
      </w:pPr>
      <w:r>
        <w:fldChar w:fldCharType="begin"/>
      </w:r>
      <w:r>
        <w:instrText xml:space="preserve"> HYPERLINK \l _Toc2041863028 </w:instrText>
      </w:r>
      <w:r>
        <w:fldChar w:fldCharType="separate"/>
      </w:r>
      <w:r>
        <w:rPr>
          <w:rFonts w:hint="eastAsia"/>
          <w:lang w:val="en"/>
        </w:rPr>
        <w:t xml:space="preserve">5.6 </w:t>
      </w:r>
      <w:r>
        <w:rPr>
          <w:rFonts w:hint="default"/>
          <w:lang w:val="en"/>
        </w:rPr>
        <w:t>基于主题进行聚类后再Hash</w:t>
      </w:r>
      <w:r>
        <w:tab/>
      </w:r>
      <w:r>
        <w:fldChar w:fldCharType="begin"/>
      </w:r>
      <w:r>
        <w:instrText xml:space="preserve"> PAGEREF _Toc2041863028 </w:instrText>
      </w:r>
      <w:r>
        <w:fldChar w:fldCharType="separate"/>
      </w:r>
      <w:r>
        <w:t>29</w:t>
      </w:r>
      <w:r>
        <w:fldChar w:fldCharType="end"/>
      </w:r>
      <w:r>
        <w:fldChar w:fldCharType="end"/>
      </w:r>
    </w:p>
    <w:p>
      <w:pPr>
        <w:pStyle w:val="35"/>
        <w:tabs>
          <w:tab w:val="right" w:leader="dot" w:pos="8844"/>
        </w:tabs>
      </w:pPr>
      <w:r>
        <w:fldChar w:fldCharType="begin"/>
      </w:r>
      <w:r>
        <w:instrText xml:space="preserve"> HYPERLINK \l _Toc2045727022 </w:instrText>
      </w:r>
      <w:r>
        <w:fldChar w:fldCharType="separate"/>
      </w:r>
      <w:r>
        <w:rPr>
          <w:rFonts w:hint="eastAsia"/>
          <w:lang w:val="en"/>
        </w:rPr>
        <w:t xml:space="preserve">5.7 </w:t>
      </w:r>
      <w:r>
        <w:rPr>
          <w:rFonts w:hint="default"/>
          <w:lang w:val="en"/>
        </w:rPr>
        <w:t>基于社群进行聚类后再Hash</w:t>
      </w:r>
      <w:r>
        <w:tab/>
      </w:r>
      <w:r>
        <w:fldChar w:fldCharType="begin"/>
      </w:r>
      <w:r>
        <w:instrText xml:space="preserve"> PAGEREF _Toc2045727022 </w:instrText>
      </w:r>
      <w:r>
        <w:fldChar w:fldCharType="separate"/>
      </w:r>
      <w:r>
        <w:t>33</w:t>
      </w:r>
      <w:r>
        <w:fldChar w:fldCharType="end"/>
      </w:r>
      <w:r>
        <w:fldChar w:fldCharType="end"/>
      </w:r>
    </w:p>
    <w:p>
      <w:pPr>
        <w:pStyle w:val="34"/>
        <w:tabs>
          <w:tab w:val="right" w:leader="dot" w:pos="8844"/>
        </w:tabs>
      </w:pPr>
      <w:r>
        <w:fldChar w:fldCharType="begin"/>
      </w:r>
      <w:r>
        <w:instrText xml:space="preserve"> HYPERLINK \l _Toc997152601 </w:instrText>
      </w:r>
      <w:r>
        <w:fldChar w:fldCharType="separate"/>
      </w:r>
      <w:r>
        <w:rPr>
          <w:rFonts w:hint="eastAsia"/>
          <w:lang w:val="en"/>
        </w:rPr>
        <w:t xml:space="preserve">6 </w:t>
      </w:r>
      <w:r>
        <w:rPr>
          <w:rFonts w:hint="default"/>
          <w:lang w:val="en"/>
        </w:rPr>
        <w:t>研究总结</w:t>
      </w:r>
      <w:r>
        <w:tab/>
      </w:r>
      <w:r>
        <w:fldChar w:fldCharType="begin"/>
      </w:r>
      <w:r>
        <w:instrText xml:space="preserve"> PAGEREF _Toc997152601 </w:instrText>
      </w:r>
      <w:r>
        <w:fldChar w:fldCharType="separate"/>
      </w:r>
      <w:r>
        <w:t>34</w:t>
      </w:r>
      <w:r>
        <w:fldChar w:fldCharType="end"/>
      </w:r>
      <w:r>
        <w:fldChar w:fldCharType="end"/>
      </w:r>
    </w:p>
    <w:p>
      <w:pPr>
        <w:pStyle w:val="34"/>
        <w:tabs>
          <w:tab w:val="right" w:leader="dot" w:pos="8844"/>
        </w:tabs>
      </w:pPr>
      <w:r>
        <w:fldChar w:fldCharType="begin"/>
      </w:r>
      <w:r>
        <w:instrText xml:space="preserve"> HYPERLINK \l _Toc198731163 </w:instrText>
      </w:r>
      <w:r>
        <w:fldChar w:fldCharType="separate"/>
      </w:r>
      <w:r>
        <w:rPr>
          <w:rFonts w:hint="eastAsia"/>
        </w:rPr>
        <w:t>参考文献</w:t>
      </w:r>
      <w:r>
        <w:tab/>
      </w:r>
      <w:r>
        <w:fldChar w:fldCharType="begin"/>
      </w:r>
      <w:r>
        <w:instrText xml:space="preserve"> PAGEREF _Toc198731163 </w:instrText>
      </w:r>
      <w:r>
        <w:fldChar w:fldCharType="separate"/>
      </w:r>
      <w:r>
        <w:t>35</w:t>
      </w:r>
      <w:r>
        <w:fldChar w:fldCharType="end"/>
      </w:r>
      <w:r>
        <w:fldChar w:fldCharType="end"/>
      </w:r>
    </w:p>
    <w:p>
      <w:pPr>
        <w:sectPr>
          <w:footerReference r:id="rId5" w:type="default"/>
          <w:footnotePr>
            <w:numRestart w:val="eachPage"/>
          </w:footnotePr>
          <w:pgSz w:w="11906" w:h="16838"/>
          <w:pgMar w:top="1843" w:right="1531" w:bottom="1588" w:left="1531" w:header="851" w:footer="992" w:gutter="0"/>
          <w:pgNumType w:fmt="upperRoman" w:start="1"/>
          <w:cols w:space="720" w:num="1"/>
          <w:docGrid w:type="linesAndChars" w:linePitch="459" w:charSpace="0"/>
        </w:sectPr>
      </w:pPr>
      <w:r>
        <w:fldChar w:fldCharType="end"/>
      </w:r>
    </w:p>
    <w:bookmarkEnd w:id="7"/>
    <w:bookmarkEnd w:id="8"/>
    <w:bookmarkEnd w:id="9"/>
    <w:bookmarkEnd w:id="10"/>
    <w:bookmarkEnd w:id="11"/>
    <w:bookmarkEnd w:id="12"/>
    <w:p>
      <w:pPr>
        <w:pStyle w:val="2"/>
        <w:numPr>
          <w:ilvl w:val="0"/>
          <w:numId w:val="7"/>
        </w:numPr>
      </w:pPr>
      <w:bookmarkStart w:id="13" w:name="_Toc283232096"/>
      <w:r>
        <w:rPr>
          <w:rFonts w:hint="default"/>
          <w:lang w:val="en"/>
        </w:rPr>
        <w:t>LSH综述</w:t>
      </w:r>
      <w:bookmarkEnd w:id="13"/>
    </w:p>
    <w:p>
      <w:pPr>
        <w:ind w:firstLine="420" w:firstLineChars="0"/>
        <w:rPr>
          <w:rFonts w:hint="default"/>
        </w:rPr>
      </w:pPr>
      <w:r>
        <w:rPr>
          <w:rFonts w:hint="default"/>
        </w:rPr>
        <w:t>局部敏感</w:t>
      </w:r>
      <w:r>
        <w:rPr>
          <w:rFonts w:hint="default"/>
          <w:lang w:val="en"/>
        </w:rPr>
        <w:t>哈希</w:t>
      </w:r>
      <w:r>
        <w:rPr>
          <w:rFonts w:hint="default"/>
        </w:rPr>
        <w:t>（LSH），它将相似的输入项强加到相同的“桶”中，具有很高的概率。（桶的数量远小于可能的输入项的范围）</w:t>
      </w:r>
    </w:p>
    <w:p>
      <w:pPr>
        <w:ind w:firstLine="420" w:firstLineChars="0"/>
        <w:rPr>
          <w:rFonts w:hint="default"/>
        </w:rPr>
      </w:pPr>
      <w:r>
        <w:rPr>
          <w:rFonts w:hint="default"/>
        </w:rPr>
        <w:t>由于类似的项目最终存在于相同的桶中，因此该技术可用于数据聚类和最近邻搜索。 它与传统的散列技术的不同之处在于散列冲突最大化，而不是最小化。</w:t>
      </w:r>
      <w:r>
        <w:rPr>
          <w:rFonts w:hint="default"/>
          <w:lang w:val="en"/>
        </w:rPr>
        <w:t>作为一种降维的方法，在推荐系统和相应的匹配算法中有着重要的应用。</w:t>
      </w:r>
    </w:p>
    <w:p>
      <w:pPr>
        <w:ind w:firstLine="420" w:firstLineChars="0"/>
        <w:rPr>
          <w:rFonts w:hint="default"/>
        </w:rPr>
      </w:pPr>
      <w:r>
        <w:rPr>
          <w:rFonts w:hint="default"/>
        </w:rPr>
        <w:t>基于散列的近似最近邻搜索算法通常使用两种主要类别的散列方法之一：与数据无关的方法，例如局部敏感散列（LSH）; 或依赖于数据的方法，如局部保留散列（LPH）。</w:t>
      </w:r>
    </w:p>
    <w:p>
      <w:pPr>
        <w:ind w:firstLine="420" w:firstLineChars="0"/>
        <w:rPr>
          <w:rFonts w:hint="default"/>
          <w:lang w:val="en"/>
        </w:rPr>
      </w:pPr>
      <w:r>
        <w:rPr>
          <w:rFonts w:hint="default"/>
          <w:lang w:val="en"/>
        </w:rPr>
        <w:t>对于不同的实体，采用LSH等Hash算法和通常进行系统处理进行建模的Embedding有着相似之处，其本质是进行实体表示和降维，从而方便后序搜索排序算法的实行。</w:t>
      </w:r>
    </w:p>
    <w:p>
      <w:pPr>
        <w:ind w:firstLine="420" w:firstLineChars="0"/>
        <w:rPr>
          <w:rFonts w:hint="default"/>
          <w:lang w:val="en"/>
        </w:rPr>
      </w:pPr>
      <w:r>
        <w:rPr>
          <w:rFonts w:hint="default"/>
          <w:lang w:val="en"/>
        </w:rPr>
        <w:t>通常可以将相似性分为以下两类：</w:t>
      </w:r>
    </w:p>
    <w:p>
      <w:pPr>
        <w:numPr>
          <w:ilvl w:val="0"/>
          <w:numId w:val="8"/>
        </w:numPr>
        <w:ind w:left="425" w:leftChars="0" w:hanging="425" w:firstLineChars="0"/>
        <w:rPr>
          <w:rFonts w:hint="default"/>
          <w:lang w:val="en"/>
        </w:rPr>
      </w:pPr>
      <w:r>
        <w:rPr>
          <w:rFonts w:hint="default"/>
          <w:lang w:val="en"/>
        </w:rPr>
        <w:t>机械相似性</w:t>
      </w:r>
    </w:p>
    <w:p>
      <w:pPr>
        <w:numPr>
          <w:ilvl w:val="0"/>
          <w:numId w:val="0"/>
        </w:numPr>
        <w:ind w:leftChars="0" w:firstLine="420" w:firstLineChars="0"/>
        <w:rPr>
          <w:rFonts w:hint="default"/>
          <w:lang w:val="en"/>
        </w:rPr>
      </w:pPr>
      <w:r>
        <w:rPr>
          <w:rFonts w:hint="default"/>
          <w:lang w:val="en"/>
        </w:rPr>
        <w:t>两个文本内容上的相关程度, 文本级别的相似(重复程度或者共现率)，此处应用场景为文本去重(搜索引擎)，相同实体合并(NLP)</w:t>
      </w:r>
    </w:p>
    <w:p>
      <w:pPr>
        <w:numPr>
          <w:ilvl w:val="0"/>
          <w:numId w:val="8"/>
        </w:numPr>
        <w:ind w:left="425" w:leftChars="0" w:hanging="425" w:firstLineChars="0"/>
        <w:rPr>
          <w:rFonts w:hint="default"/>
          <w:lang w:val="en"/>
        </w:rPr>
      </w:pPr>
      <w:r>
        <w:rPr>
          <w:rFonts w:hint="default"/>
          <w:lang w:val="en"/>
        </w:rPr>
        <w:t xml:space="preserve">语义相似性。 </w:t>
      </w:r>
    </w:p>
    <w:p>
      <w:pPr>
        <w:ind w:firstLine="420" w:firstLineChars="0"/>
        <w:rPr>
          <w:rFonts w:hint="default"/>
          <w:lang w:val="en"/>
        </w:rPr>
      </w:pPr>
      <w:r>
        <w:rPr>
          <w:rFonts w:hint="default"/>
          <w:lang w:val="en"/>
        </w:rPr>
        <w:t>两个文本语义上的相似程度</w:t>
      </w:r>
    </w:p>
    <w:p>
      <w:pPr>
        <w:ind w:firstLine="420" w:firstLineChars="0"/>
        <w:rPr>
          <w:rFonts w:hint="default"/>
          <w:lang w:val="en"/>
        </w:rPr>
      </w:pPr>
      <w:r>
        <w:rPr>
          <w:rFonts w:hint="default"/>
          <w:lang w:val="en"/>
        </w:rPr>
        <w:t>对于Embedding，由于约束较弱，从而能够较快的实现定位和检索，通常使用LSH算法进行粗排序。对于相似性的处理，此时综合考虑到机械相似性的高性能和语义相似性的高准确度，能够在性能和准确度之间做出权衡。</w:t>
      </w:r>
    </w:p>
    <w:p>
      <w:pPr>
        <w:pStyle w:val="2"/>
        <w:bidi w:val="0"/>
        <w:rPr>
          <w:rFonts w:hint="default"/>
          <w:lang w:val="en"/>
        </w:rPr>
      </w:pPr>
      <w:bookmarkStart w:id="14" w:name="_Toc1112075655"/>
      <w:r>
        <w:rPr>
          <w:rFonts w:hint="default"/>
          <w:lang w:val="en"/>
        </w:rPr>
        <w:t>公式化定义</w:t>
      </w:r>
      <w:bookmarkEnd w:id="14"/>
    </w:p>
    <w:p>
      <w:pPr>
        <w:pStyle w:val="4"/>
        <w:bidi w:val="0"/>
        <w:rPr>
          <w:rFonts w:hint="eastAsia"/>
          <w:lang w:val="en-US" w:eastAsia="zh-CN"/>
        </w:rPr>
      </w:pPr>
      <w:r>
        <w:rPr>
          <w:rFonts w:hint="default"/>
          <w:lang w:val="en" w:eastAsia="zh-CN"/>
        </w:rPr>
        <w:t>KNN</w:t>
      </w:r>
    </w:p>
    <w:p>
      <w:pPr>
        <w:bidi w:val="0"/>
        <w:rPr>
          <w:rFonts w:hint="eastAsia"/>
          <w:lang w:val="en-US" w:eastAsia="zh-CN"/>
        </w:rPr>
      </w:pPr>
      <w:r>
        <w:rPr>
          <w:lang w:val="en-US" w:eastAsia="zh-CN"/>
        </w:rPr>
        <w:t>最近邻查找（NN，Nearest Neighbor）</w:t>
      </w:r>
      <w:r>
        <w:rPr>
          <w:rFonts w:hint="default"/>
          <w:lang w:val="en" w:eastAsia="zh-CN"/>
        </w:rPr>
        <w:t>,</w:t>
      </w:r>
      <w:r>
        <w:rPr>
          <w:rFonts w:hint="eastAsia"/>
          <w:lang w:val="en-US" w:eastAsia="zh-CN"/>
        </w:rPr>
        <w:t>给定一拥有</w:t>
      </w:r>
      <w:r>
        <w:rPr>
          <w:lang w:val="en-US" w:eastAsia="zh-CN"/>
        </w:rPr>
        <w:t>n</w:t>
      </w:r>
      <w:r>
        <w:rPr>
          <w:rFonts w:hint="eastAsia"/>
          <w:lang w:val="en-US" w:eastAsia="zh-CN"/>
        </w:rPr>
        <w:t>n个点的点集</w:t>
      </w:r>
      <w:r>
        <w:rPr>
          <w:rFonts w:hint="default"/>
          <w:lang w:val="en-US" w:eastAsia="zh-CN"/>
        </w:rPr>
        <w:t>P</w:t>
      </w:r>
      <w:r>
        <w:rPr>
          <w:rFonts w:hint="eastAsia"/>
          <w:lang w:val="en-US" w:eastAsia="zh-CN"/>
        </w:rPr>
        <w:t>，在此集合中寻找距离</w:t>
      </w:r>
      <w:r>
        <w:rPr>
          <w:rFonts w:hint="default"/>
          <w:lang w:val="en-US" w:eastAsia="zh-CN"/>
        </w:rPr>
        <w:t>q</w:t>
      </w:r>
      <w:r>
        <w:rPr>
          <w:rFonts w:hint="eastAsia"/>
          <w:lang w:val="en-US" w:eastAsia="zh-CN"/>
        </w:rPr>
        <w:t>点最近的一个点。</w:t>
      </w:r>
    </w:p>
    <w:p>
      <w:pPr>
        <w:pStyle w:val="4"/>
        <w:bidi w:val="0"/>
        <w:rPr>
          <w:rFonts w:hint="eastAsia"/>
          <w:lang w:val="en-US" w:eastAsia="zh-CN"/>
        </w:rPr>
      </w:pPr>
      <w:r>
        <w:rPr>
          <w:rFonts w:hint="default"/>
          <w:lang w:val="en" w:eastAsia="zh-CN"/>
        </w:rPr>
        <w:t>C-NN</w:t>
      </w:r>
    </w:p>
    <w:p>
      <w:pPr>
        <w:bidi w:val="0"/>
        <w:rPr>
          <w:rFonts w:hint="eastAsia"/>
          <w:lang w:val="en-US" w:eastAsia="zh-CN"/>
        </w:rPr>
      </w:pPr>
      <w:r>
        <w:rPr>
          <w:rFonts w:hint="eastAsia"/>
          <w:lang w:val="en-US" w:eastAsia="zh-CN"/>
        </w:rPr>
        <w:t>给定一拥有</w:t>
      </w:r>
      <w:r>
        <w:rPr>
          <w:lang w:val="en-US" w:eastAsia="zh-CN"/>
        </w:rPr>
        <w:t>n</w:t>
      </w:r>
      <w:r>
        <w:rPr>
          <w:rFonts w:hint="eastAsia"/>
          <w:lang w:val="en-US" w:eastAsia="zh-CN"/>
        </w:rPr>
        <w:t>个点的点集</w:t>
      </w:r>
      <w:r>
        <w:rPr>
          <w:rFonts w:hint="default"/>
          <w:lang w:val="en-US" w:eastAsia="zh-CN"/>
        </w:rPr>
        <w:t>P</w:t>
      </w:r>
      <w:r>
        <w:rPr>
          <w:rFonts w:hint="eastAsia"/>
          <w:lang w:val="en-US" w:eastAsia="zh-CN"/>
        </w:rPr>
        <w:t>P，在点集中寻找点</w:t>
      </w:r>
      <w:r>
        <w:rPr>
          <w:rFonts w:hint="default"/>
          <w:lang w:val="en-US" w:eastAsia="zh-CN"/>
        </w:rPr>
        <w:t>p</w:t>
      </w:r>
      <w:r>
        <w:rPr>
          <w:rFonts w:hint="eastAsia"/>
          <w:lang w:val="en-US" w:eastAsia="zh-CN"/>
        </w:rPr>
        <w:t>，这个p满足</w:t>
      </w:r>
    </w:p>
    <w:p>
      <w:pPr>
        <w:keepNext w:val="0"/>
        <w:keepLines w:val="0"/>
        <w:widowControl/>
        <w:suppressLineNumbers w:val="0"/>
        <w:jc w:val="center"/>
        <w:rPr>
          <w:rFonts w:hint="eastAsia"/>
          <w:lang w:val="en-US" w:eastAsia="zh-CN"/>
        </w:rPr>
      </w:pPr>
      <w:r>
        <w:rPr>
          <w:rFonts w:ascii="宋体" w:hAnsi="宋体" w:eastAsia="宋体" w:cs="宋体"/>
          <w:kern w:val="0"/>
          <w:sz w:val="24"/>
          <w:szCs w:val="24"/>
          <w:lang w:val="en-US" w:eastAsia="zh-CN" w:bidi="ar"/>
        </w:rPr>
        <w:drawing>
          <wp:inline distT="0" distB="0" distL="114300" distR="114300">
            <wp:extent cx="304800" cy="304800"/>
            <wp:effectExtent l="0" t="0" r="0" b="0"/>
            <wp:docPr id="15" name="Picture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5" descr="IMG_256"/>
                    <pic:cNvPicPr>
                      <a:picLocks noChangeAspect="1"/>
                    </pic:cNvPicPr>
                  </pic:nvPicPr>
                  <pic:blipFill>
                    <a:blip r:embed="rId10"/>
                    <a:stretch>
                      <a:fillRect/>
                    </a:stretch>
                  </pic:blipFill>
                  <pic:spPr>
                    <a:xfrm>
                      <a:off x="0" y="0"/>
                      <a:ext cx="304800" cy="304800"/>
                    </a:xfrm>
                    <a:prstGeom prst="rect">
                      <a:avLst/>
                    </a:prstGeom>
                    <a:noFill/>
                    <a:ln w="9525">
                      <a:noFill/>
                    </a:ln>
                  </pic:spPr>
                </pic:pic>
              </a:graphicData>
            </a:graphic>
          </wp:inline>
        </w:drawing>
      </w:r>
      <w:r>
        <w:drawing>
          <wp:inline distT="0" distB="0" distL="114300" distR="114300">
            <wp:extent cx="3215005" cy="247015"/>
            <wp:effectExtent l="0" t="0" r="4445" b="635"/>
            <wp:docPr id="1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6"/>
                    <pic:cNvPicPr>
                      <a:picLocks noChangeAspect="1"/>
                    </pic:cNvPicPr>
                  </pic:nvPicPr>
                  <pic:blipFill>
                    <a:blip r:embed="rId11"/>
                    <a:stretch>
                      <a:fillRect/>
                    </a:stretch>
                  </pic:blipFill>
                  <pic:spPr>
                    <a:xfrm>
                      <a:off x="0" y="0"/>
                      <a:ext cx="3215005" cy="247015"/>
                    </a:xfrm>
                    <a:prstGeom prst="rect">
                      <a:avLst/>
                    </a:prstGeom>
                    <a:noFill/>
                    <a:ln>
                      <a:noFill/>
                    </a:ln>
                  </pic:spPr>
                </pic:pic>
              </a:graphicData>
            </a:graphic>
          </wp:inline>
        </w:drawing>
      </w:r>
    </w:p>
    <w:p>
      <w:pPr>
        <w:bidi w:val="0"/>
      </w:pPr>
      <w:r>
        <w:rPr>
          <w:rFonts w:hint="eastAsia"/>
          <w:lang w:val="en-US" w:eastAsia="zh-CN"/>
        </w:rPr>
        <w:t>其中</w:t>
      </w:r>
      <w:r>
        <w:rPr>
          <w:rFonts w:hint="default"/>
          <w:lang w:val="en-US" w:eastAsia="zh-CN"/>
        </w:rPr>
        <w:t>d(q,P)</w:t>
      </w:r>
      <w:r>
        <w:rPr>
          <w:rFonts w:hint="eastAsia"/>
          <w:lang w:val="en-US" w:eastAsia="zh-CN"/>
        </w:rPr>
        <w:t>d(q,P)是</w:t>
      </w:r>
      <w:r>
        <w:rPr>
          <w:rFonts w:hint="default"/>
          <w:lang w:val="en-US" w:eastAsia="zh-CN"/>
        </w:rPr>
        <w:t>P</w:t>
      </w:r>
      <w:r>
        <w:rPr>
          <w:rFonts w:hint="eastAsia"/>
          <w:lang w:val="en-US" w:eastAsia="zh-CN"/>
        </w:rPr>
        <w:t>中距离q点最近一点到</w:t>
      </w:r>
      <w:r>
        <w:rPr>
          <w:rFonts w:hint="default"/>
          <w:lang w:val="en-US" w:eastAsia="zh-CN"/>
        </w:rPr>
        <w:t>q</w:t>
      </w:r>
      <w:r>
        <w:rPr>
          <w:rFonts w:hint="eastAsia"/>
          <w:lang w:val="en-US" w:eastAsia="zh-CN"/>
        </w:rPr>
        <w:t>的距离。</w:t>
      </w:r>
    </w:p>
    <w:p>
      <w:pPr>
        <w:pStyle w:val="4"/>
        <w:bidi w:val="0"/>
        <w:rPr>
          <w:rFonts w:hint="default"/>
          <w:lang w:val="en"/>
        </w:rPr>
      </w:pPr>
      <w:r>
        <w:rPr>
          <w:rFonts w:hint="default"/>
          <w:lang w:val="en" w:eastAsia="zh-CN"/>
        </w:rPr>
        <w:t>LSH</w:t>
      </w:r>
    </w:p>
    <w:p>
      <w:pPr>
        <w:numPr>
          <w:ilvl w:val="0"/>
          <w:numId w:val="0"/>
        </w:numPr>
        <w:bidi w:val="0"/>
        <w:ind w:leftChars="0"/>
        <w:rPr>
          <w:rFonts w:hint="default"/>
          <w:lang w:val="en"/>
        </w:rPr>
      </w:pPr>
      <w:r>
        <w:rPr>
          <w:rFonts w:hint="default"/>
          <w:lang w:val="en"/>
        </w:rPr>
        <w:t xml:space="preserve">给定一族哈希函数HH，HH是一个从欧式空间S到哈希编码空间U的映射。如果以下两个条件都满足，则称此哈希函数满足(r1,r2,p1,p2)(r1,r2,p1,p2)。 </w:t>
      </w:r>
    </w:p>
    <w:p>
      <w:pPr>
        <w:numPr>
          <w:ilvl w:val="0"/>
          <w:numId w:val="0"/>
        </w:numPr>
        <w:bidi w:val="0"/>
        <w:ind w:leftChars="0"/>
        <w:rPr>
          <w:rFonts w:hint="default"/>
          <w:lang w:val="en"/>
        </w:rPr>
      </w:pPr>
    </w:p>
    <w:p>
      <w:pPr>
        <w:numPr>
          <w:ilvl w:val="0"/>
          <w:numId w:val="0"/>
        </w:numPr>
        <w:bidi w:val="0"/>
        <w:ind w:leftChars="0"/>
        <w:rPr>
          <w:rFonts w:hint="default"/>
          <w:lang w:val="en"/>
        </w:rPr>
      </w:pPr>
    </w:p>
    <w:p>
      <w:pPr>
        <w:numPr>
          <w:ilvl w:val="0"/>
          <w:numId w:val="0"/>
        </w:numPr>
        <w:bidi w:val="0"/>
        <w:ind w:leftChars="0"/>
        <w:jc w:val="left"/>
        <w:rPr>
          <w:rFonts w:hint="default"/>
          <w:lang w:val="en"/>
        </w:rPr>
      </w:pPr>
      <w:r>
        <w:rPr>
          <w:rFonts w:hint="default"/>
          <w:lang w:val="en"/>
        </w:rPr>
        <w:t xml:space="preserve">若 p∈B(q,r1) </w:t>
      </w:r>
    </w:p>
    <w:p>
      <w:pPr>
        <w:numPr>
          <w:ilvl w:val="0"/>
          <w:numId w:val="0"/>
        </w:numPr>
        <w:bidi w:val="0"/>
        <w:ind w:leftChars="0"/>
        <w:jc w:val="center"/>
        <w:rPr>
          <w:rFonts w:hint="default"/>
          <w:lang w:val="en"/>
        </w:rPr>
      </w:pPr>
      <w:r>
        <w:drawing>
          <wp:inline distT="0" distB="0" distL="114300" distR="114300">
            <wp:extent cx="1771015" cy="217805"/>
            <wp:effectExtent l="0" t="0" r="635" b="10795"/>
            <wp:docPr id="1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7"/>
                    <pic:cNvPicPr>
                      <a:picLocks noChangeAspect="1"/>
                    </pic:cNvPicPr>
                  </pic:nvPicPr>
                  <pic:blipFill>
                    <a:blip r:embed="rId12"/>
                    <a:stretch>
                      <a:fillRect/>
                    </a:stretch>
                  </pic:blipFill>
                  <pic:spPr>
                    <a:xfrm>
                      <a:off x="0" y="0"/>
                      <a:ext cx="1771015" cy="217805"/>
                    </a:xfrm>
                    <a:prstGeom prst="rect">
                      <a:avLst/>
                    </a:prstGeom>
                    <a:noFill/>
                    <a:ln>
                      <a:noFill/>
                    </a:ln>
                  </pic:spPr>
                </pic:pic>
              </a:graphicData>
            </a:graphic>
          </wp:inline>
        </w:drawing>
      </w:r>
    </w:p>
    <w:p>
      <w:pPr>
        <w:numPr>
          <w:ilvl w:val="0"/>
          <w:numId w:val="0"/>
        </w:numPr>
        <w:bidi w:val="0"/>
        <w:ind w:leftChars="0"/>
        <w:jc w:val="left"/>
        <w:rPr>
          <w:rFonts w:hint="default"/>
          <w:lang w:val="en"/>
        </w:rPr>
      </w:pPr>
      <w:r>
        <w:rPr>
          <w:rFonts w:hint="default"/>
          <w:lang w:val="en"/>
        </w:rPr>
        <w:t xml:space="preserve">若 p∉B(q,r2) </w:t>
      </w:r>
    </w:p>
    <w:p>
      <w:pPr>
        <w:numPr>
          <w:ilvl w:val="0"/>
          <w:numId w:val="0"/>
        </w:numPr>
        <w:bidi w:val="0"/>
        <w:ind w:leftChars="0"/>
        <w:jc w:val="center"/>
      </w:pPr>
      <w:r>
        <w:drawing>
          <wp:inline distT="0" distB="0" distL="114300" distR="114300">
            <wp:extent cx="1760220" cy="215265"/>
            <wp:effectExtent l="0" t="0" r="11430" b="13335"/>
            <wp:docPr id="1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8"/>
                    <pic:cNvPicPr>
                      <a:picLocks noChangeAspect="1"/>
                    </pic:cNvPicPr>
                  </pic:nvPicPr>
                  <pic:blipFill>
                    <a:blip r:embed="rId13"/>
                    <a:stretch>
                      <a:fillRect/>
                    </a:stretch>
                  </pic:blipFill>
                  <pic:spPr>
                    <a:xfrm>
                      <a:off x="0" y="0"/>
                      <a:ext cx="1760220" cy="215265"/>
                    </a:xfrm>
                    <a:prstGeom prst="rect">
                      <a:avLst/>
                    </a:prstGeom>
                    <a:noFill/>
                    <a:ln>
                      <a:noFill/>
                    </a:ln>
                  </pic:spPr>
                </pic:pic>
              </a:graphicData>
            </a:graphic>
          </wp:inline>
        </w:drawing>
      </w:r>
    </w:p>
    <w:p>
      <w:pPr>
        <w:numPr>
          <w:ilvl w:val="0"/>
          <w:numId w:val="0"/>
        </w:numPr>
        <w:bidi w:val="0"/>
        <w:ind w:leftChars="0"/>
        <w:jc w:val="left"/>
        <w:rPr>
          <w:rFonts w:hint="default"/>
          <w:lang w:val="en"/>
        </w:rPr>
      </w:pPr>
      <w:r>
        <w:rPr>
          <w:rFonts w:hint="default"/>
          <w:lang w:val="en"/>
        </w:rPr>
        <w:t>其中 B为以q为中心，r1或r2为半径的空间，此处理解为hash空间，其维度等于hash之后embedding的维度。</w:t>
      </w:r>
    </w:p>
    <w:p>
      <w:pPr>
        <w:keepNext w:val="0"/>
        <w:keepLines w:val="0"/>
        <w:widowControl/>
        <w:suppressLineNumbers w:val="0"/>
        <w:jc w:val="center"/>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4007485" cy="2777490"/>
            <wp:effectExtent l="0" t="0" r="12065" b="3810"/>
            <wp:docPr id="21" name="Picture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9" descr="IMG_256"/>
                    <pic:cNvPicPr>
                      <a:picLocks noChangeAspect="1"/>
                    </pic:cNvPicPr>
                  </pic:nvPicPr>
                  <pic:blipFill>
                    <a:blip r:embed="rId14"/>
                    <a:stretch>
                      <a:fillRect/>
                    </a:stretch>
                  </pic:blipFill>
                  <pic:spPr>
                    <a:xfrm>
                      <a:off x="0" y="0"/>
                      <a:ext cx="4007485" cy="2777490"/>
                    </a:xfrm>
                    <a:prstGeom prst="rect">
                      <a:avLst/>
                    </a:prstGeom>
                    <a:noFill/>
                    <a:ln w="9525">
                      <a:noFill/>
                    </a:ln>
                  </pic:spPr>
                </pic:pic>
              </a:graphicData>
            </a:graphic>
          </wp:inline>
        </w:drawing>
      </w:r>
    </w:p>
    <w:p>
      <w:pPr>
        <w:pStyle w:val="19"/>
        <w:keepNext w:val="0"/>
        <w:keepLines w:val="0"/>
        <w:widowControl/>
        <w:suppressLineNumbers w:val="0"/>
        <w:jc w:val="center"/>
        <w:rPr>
          <w:rFonts w:hint="default"/>
          <w:b/>
          <w:bCs/>
          <w:lang w:val="en"/>
        </w:rPr>
      </w:pPr>
      <w:r>
        <w:rPr>
          <w:b/>
          <w:bCs/>
        </w:rPr>
        <w:t>图</w:t>
      </w:r>
      <w:r>
        <w:rPr>
          <w:b/>
          <w:bCs/>
        </w:rPr>
        <w:fldChar w:fldCharType="begin"/>
      </w:r>
      <w:r>
        <w:rPr>
          <w:b/>
          <w:bCs/>
        </w:rPr>
        <w:instrText xml:space="preserve"> STYLEREF 1 \s </w:instrText>
      </w:r>
      <w:r>
        <w:rPr>
          <w:b/>
          <w:bCs/>
        </w:rPr>
        <w:fldChar w:fldCharType="separate"/>
      </w:r>
      <w:r>
        <w:rPr>
          <w:b/>
          <w:bCs/>
        </w:rPr>
        <w:t>2</w:t>
      </w:r>
      <w:r>
        <w:rPr>
          <w:b/>
          <w:bCs/>
        </w:rPr>
        <w:fldChar w:fldCharType="end"/>
      </w:r>
      <w:r>
        <w:rPr>
          <w:b/>
          <w:bCs/>
          <w:lang w:val="en"/>
        </w:rPr>
        <w:t>.</w:t>
      </w:r>
      <w:r>
        <w:rPr>
          <w:b/>
          <w:bCs/>
        </w:rPr>
        <w:fldChar w:fldCharType="begin"/>
      </w:r>
      <w:r>
        <w:rPr>
          <w:b/>
          <w:bCs/>
        </w:rPr>
        <w:instrText xml:space="preserve"> SEQ 图 \* ARABIC \s 1 </w:instrText>
      </w:r>
      <w:r>
        <w:rPr>
          <w:b/>
          <w:bCs/>
        </w:rPr>
        <w:fldChar w:fldCharType="separate"/>
      </w:r>
      <w:r>
        <w:rPr>
          <w:b/>
          <w:bCs/>
        </w:rPr>
        <w:t>1</w:t>
      </w:r>
      <w:r>
        <w:rPr>
          <w:b/>
          <w:bCs/>
        </w:rPr>
        <w:fldChar w:fldCharType="end"/>
      </w:r>
      <w:r>
        <w:rPr>
          <w:rFonts w:hint="default"/>
          <w:b/>
          <w:bCs/>
          <w:lang w:val="en"/>
        </w:rPr>
        <w:t xml:space="preserve"> Hash空间距离表示图</w:t>
      </w:r>
    </w:p>
    <w:p>
      <w:pPr>
        <w:bidi w:val="0"/>
        <w:ind w:firstLine="420" w:firstLineChars="0"/>
        <w:rPr>
          <w:rFonts w:hint="default"/>
          <w:lang w:val="en" w:eastAsia="zh-CN"/>
        </w:rPr>
      </w:pPr>
      <w:r>
        <w:rPr>
          <w:rFonts w:hint="default"/>
          <w:lang w:val="en" w:eastAsia="zh-CN"/>
        </w:rPr>
        <w:t>对于LSH函数的设计，关心的是其约束条件，具体的中间部分不一定为单调函数。</w:t>
      </w:r>
    </w:p>
    <w:p>
      <w:pPr>
        <w:numPr>
          <w:ilvl w:val="0"/>
          <w:numId w:val="0"/>
        </w:numPr>
        <w:bidi w:val="0"/>
        <w:ind w:leftChars="0"/>
        <w:jc w:val="left"/>
        <w:rPr>
          <w:rFonts w:hint="default"/>
          <w:lang w:val="en"/>
        </w:rPr>
      </w:pPr>
    </w:p>
    <w:p>
      <w:pPr>
        <w:numPr>
          <w:ilvl w:val="0"/>
          <w:numId w:val="0"/>
        </w:numPr>
        <w:bidi w:val="0"/>
        <w:ind w:leftChars="0"/>
        <w:jc w:val="left"/>
        <w:rPr>
          <w:rFonts w:hint="default"/>
          <w:lang w:val="en"/>
        </w:rPr>
      </w:pPr>
    </w:p>
    <w:p>
      <w:pPr>
        <w:numPr>
          <w:ilvl w:val="0"/>
          <w:numId w:val="0"/>
        </w:numPr>
        <w:bidi w:val="0"/>
        <w:ind w:leftChars="0"/>
        <w:jc w:val="left"/>
        <w:rPr>
          <w:rFonts w:hint="default"/>
          <w:lang w:val="en"/>
        </w:rPr>
      </w:pPr>
    </w:p>
    <w:p>
      <w:pPr>
        <w:numPr>
          <w:ilvl w:val="0"/>
          <w:numId w:val="0"/>
        </w:numPr>
        <w:bidi w:val="0"/>
        <w:ind w:leftChars="0"/>
        <w:jc w:val="left"/>
        <w:rPr>
          <w:rFonts w:hint="default"/>
          <w:lang w:val="en"/>
        </w:rPr>
      </w:pPr>
    </w:p>
    <w:p>
      <w:pPr>
        <w:pStyle w:val="2"/>
        <w:bidi w:val="0"/>
        <w:rPr>
          <w:rFonts w:hint="default"/>
          <w:lang w:val="en"/>
        </w:rPr>
      </w:pPr>
      <w:bookmarkStart w:id="15" w:name="_Toc704780286"/>
      <w:r>
        <w:rPr>
          <w:rFonts w:hint="default"/>
          <w:lang w:val="en"/>
        </w:rPr>
        <w:t>LSH基础算法</w:t>
      </w:r>
      <w:bookmarkEnd w:id="15"/>
    </w:p>
    <w:p>
      <w:pPr>
        <w:pStyle w:val="3"/>
        <w:bidi w:val="0"/>
        <w:rPr>
          <w:rFonts w:hint="default"/>
          <w:lang w:val="en"/>
        </w:rPr>
      </w:pPr>
      <w:bookmarkStart w:id="16" w:name="_Toc455713521"/>
      <w:r>
        <w:rPr>
          <w:rFonts w:hint="default"/>
          <w:lang w:val="en"/>
        </w:rPr>
        <w:t>LSH Pipeline</w:t>
      </w:r>
      <w:bookmarkEnd w:id="16"/>
    </w:p>
    <w:p>
      <w:pPr>
        <w:keepNext w:val="0"/>
        <w:keepLines w:val="0"/>
        <w:widowControl/>
        <w:suppressLineNumbers w:val="0"/>
        <w:jc w:val="center"/>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4485005" cy="1486535"/>
            <wp:effectExtent l="0" t="0" r="10795" b="18415"/>
            <wp:docPr id="41" name="Picture 2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27" descr="IMG_256"/>
                    <pic:cNvPicPr>
                      <a:picLocks noChangeAspect="1"/>
                    </pic:cNvPicPr>
                  </pic:nvPicPr>
                  <pic:blipFill>
                    <a:blip r:embed="rId15"/>
                    <a:stretch>
                      <a:fillRect/>
                    </a:stretch>
                  </pic:blipFill>
                  <pic:spPr>
                    <a:xfrm>
                      <a:off x="0" y="0"/>
                      <a:ext cx="4485005" cy="1486535"/>
                    </a:xfrm>
                    <a:prstGeom prst="rect">
                      <a:avLst/>
                    </a:prstGeom>
                    <a:noFill/>
                    <a:ln w="9525">
                      <a:noFill/>
                    </a:ln>
                  </pic:spPr>
                </pic:pic>
              </a:graphicData>
            </a:graphic>
          </wp:inline>
        </w:drawing>
      </w:r>
    </w:p>
    <w:p>
      <w:pPr>
        <w:pStyle w:val="19"/>
        <w:keepNext w:val="0"/>
        <w:keepLines w:val="0"/>
        <w:widowControl/>
        <w:suppressLineNumbers w:val="0"/>
        <w:jc w:val="center"/>
        <w:rPr>
          <w:rFonts w:hint="default"/>
          <w:b/>
          <w:bCs/>
          <w:lang w:val="en"/>
        </w:rPr>
      </w:pPr>
      <w:r>
        <w:rPr>
          <w:b/>
          <w:bCs/>
        </w:rPr>
        <w:t>图</w:t>
      </w:r>
      <w:r>
        <w:rPr>
          <w:b/>
          <w:bCs/>
        </w:rPr>
        <w:fldChar w:fldCharType="begin"/>
      </w:r>
      <w:r>
        <w:rPr>
          <w:b/>
          <w:bCs/>
        </w:rPr>
        <w:instrText xml:space="preserve"> STYLEREF 1 \s </w:instrText>
      </w:r>
      <w:r>
        <w:rPr>
          <w:b/>
          <w:bCs/>
        </w:rPr>
        <w:fldChar w:fldCharType="separate"/>
      </w:r>
      <w:r>
        <w:rPr>
          <w:b/>
          <w:bCs/>
        </w:rPr>
        <w:t>3</w:t>
      </w:r>
      <w:r>
        <w:rPr>
          <w:b/>
          <w:bCs/>
        </w:rPr>
        <w:fldChar w:fldCharType="end"/>
      </w:r>
      <w:r>
        <w:rPr>
          <w:b/>
          <w:bCs/>
          <w:lang w:val="en"/>
        </w:rPr>
        <w:t>.</w:t>
      </w:r>
      <w:r>
        <w:rPr>
          <w:b/>
          <w:bCs/>
        </w:rPr>
        <w:fldChar w:fldCharType="begin"/>
      </w:r>
      <w:r>
        <w:rPr>
          <w:b/>
          <w:bCs/>
        </w:rPr>
        <w:instrText xml:space="preserve"> SEQ 图 \* ARABIC \s 1 </w:instrText>
      </w:r>
      <w:r>
        <w:rPr>
          <w:b/>
          <w:bCs/>
        </w:rPr>
        <w:fldChar w:fldCharType="separate"/>
      </w:r>
      <w:r>
        <w:rPr>
          <w:b/>
          <w:bCs/>
        </w:rPr>
        <w:t>1</w:t>
      </w:r>
      <w:r>
        <w:rPr>
          <w:b/>
          <w:bCs/>
        </w:rPr>
        <w:fldChar w:fldCharType="end"/>
      </w:r>
      <w:r>
        <w:rPr>
          <w:rFonts w:hint="default"/>
          <w:b/>
          <w:bCs/>
          <w:lang w:val="en"/>
        </w:rPr>
        <w:t xml:space="preserve"> LSH算法流程</w:t>
      </w:r>
    </w:p>
    <w:p>
      <w:pPr>
        <w:numPr>
          <w:ilvl w:val="0"/>
          <w:numId w:val="9"/>
        </w:numPr>
        <w:bidi w:val="0"/>
        <w:rPr>
          <w:rFonts w:hint="default"/>
          <w:lang w:val="en-US" w:eastAsia="zh-CN"/>
        </w:rPr>
      </w:pPr>
      <w:r>
        <w:rPr>
          <w:rFonts w:hint="default"/>
          <w:lang w:val="en-US" w:eastAsia="zh-CN"/>
        </w:rPr>
        <w:t>数据点（可以是原始数据，或者提取到的特征向量）组成矩阵；</w:t>
      </w:r>
    </w:p>
    <w:p>
      <w:pPr>
        <w:numPr>
          <w:ilvl w:val="0"/>
          <w:numId w:val="9"/>
        </w:numPr>
        <w:bidi w:val="0"/>
        <w:rPr>
          <w:rFonts w:hint="default"/>
          <w:lang w:val="en-US" w:eastAsia="zh-CN"/>
        </w:rPr>
      </w:pPr>
      <w:r>
        <w:rPr>
          <w:rFonts w:hint="default"/>
          <w:lang w:val="en-US" w:eastAsia="zh-CN"/>
        </w:rPr>
        <w:t>第一次hash functions（有多个哈希函数，是从某个哈希函数族中选出来的）哈希成一个叫“签名矩阵（Signature Matrix）”的东西，这个矩阵可以直接理解为是降维后的数据，此时用simhash、minhash来做，第一步的hash过程可以使用不同的functions来做；</w:t>
      </w:r>
    </w:p>
    <w:p>
      <w:pPr>
        <w:numPr>
          <w:ilvl w:val="0"/>
          <w:numId w:val="9"/>
        </w:numPr>
        <w:bidi w:val="0"/>
        <w:rPr>
          <w:rFonts w:hint="default"/>
          <w:lang w:val="en-US" w:eastAsia="zh-CN"/>
        </w:rPr>
      </w:pPr>
      <w:r>
        <w:rPr>
          <w:rFonts w:hint="default"/>
          <w:lang w:val="en-US" w:eastAsia="zh-CN"/>
        </w:rPr>
        <w:t>第二次LSH把Signature Matrix哈希一下，就得到了每个数据点最终被hash到了哪个bucket里</w:t>
      </w:r>
      <w:r>
        <w:rPr>
          <w:rFonts w:hint="default"/>
          <w:lang w:val="en" w:eastAsia="zh-CN"/>
        </w:rPr>
        <w:t>。</w:t>
      </w:r>
    </w:p>
    <w:p>
      <w:pPr>
        <w:widowControl w:val="0"/>
        <w:numPr>
          <w:ilvl w:val="0"/>
          <w:numId w:val="0"/>
        </w:numPr>
        <w:bidi w:val="0"/>
        <w:jc w:val="left"/>
        <w:rPr>
          <w:rFonts w:hint="default"/>
          <w:lang w:val="en" w:eastAsia="zh-CN"/>
        </w:rPr>
      </w:pPr>
      <w:r>
        <w:rPr>
          <w:rFonts w:hint="default"/>
          <w:lang w:val="en" w:eastAsia="zh-CN"/>
        </w:rPr>
        <w:t>本质上为先进行训练(train)然后测试(test/predict)的过程，其中，后期的结果不会对模型产生影响。</w:t>
      </w:r>
    </w:p>
    <w:p>
      <w:pPr>
        <w:widowControl w:val="0"/>
        <w:numPr>
          <w:ilvl w:val="0"/>
          <w:numId w:val="0"/>
        </w:numPr>
        <w:bidi w:val="0"/>
        <w:jc w:val="left"/>
        <w:rPr>
          <w:rFonts w:hint="default"/>
          <w:lang w:val="en" w:eastAsia="zh-CN"/>
        </w:rPr>
      </w:pPr>
      <w:r>
        <w:rPr>
          <w:rFonts w:hint="default"/>
          <w:lang w:val="en" w:eastAsia="zh-CN"/>
        </w:rPr>
        <w:t>LSH的过程为</w:t>
      </w:r>
    </w:p>
    <w:p>
      <w:pPr>
        <w:bidi w:val="0"/>
        <w:rPr>
          <w:rFonts w:hint="default"/>
          <w:lang w:val="en" w:eastAsia="zh-CN"/>
        </w:rPr>
      </w:pPr>
      <w:r>
        <w:rPr>
          <w:lang w:val="en-US" w:eastAsia="zh-CN"/>
        </w:rPr>
        <w:t>相比两两比较，LSH可以实现再降维+局部寻找匹配对。</w:t>
      </w:r>
    </w:p>
    <w:p>
      <w:pPr>
        <w:widowControl w:val="0"/>
        <w:numPr>
          <w:ilvl w:val="0"/>
          <w:numId w:val="0"/>
        </w:numPr>
        <w:bidi w:val="0"/>
        <w:jc w:val="left"/>
        <w:rPr>
          <w:rFonts w:hint="default"/>
          <w:lang w:val="en" w:eastAsia="zh-CN"/>
        </w:rPr>
      </w:pPr>
      <w:r>
        <w:rPr>
          <w:rFonts w:hint="default"/>
          <w:lang w:val="en" w:eastAsia="zh-CN"/>
        </w:rPr>
        <w:t>例如：</w:t>
      </w:r>
    </w:p>
    <w:p>
      <w:pPr>
        <w:widowControl w:val="0"/>
        <w:numPr>
          <w:ilvl w:val="0"/>
          <w:numId w:val="0"/>
        </w:numPr>
        <w:bidi w:val="0"/>
        <w:jc w:val="left"/>
        <w:rPr>
          <w:rFonts w:hint="default"/>
          <w:lang w:val="en" w:eastAsia="zh-CN"/>
        </w:rPr>
      </w:pPr>
      <w:r>
        <w:rPr>
          <w:rFonts w:hint="default"/>
          <w:lang w:val="en" w:eastAsia="zh-CN"/>
        </w:rPr>
        <w:t>在进行文本相似性检测的时候，进行word-vector hash进桶</w:t>
      </w:r>
    </w:p>
    <w:p>
      <w:pPr>
        <w:bidi w:val="0"/>
        <w:rPr>
          <w:rFonts w:hint="default"/>
          <w:lang w:val="en"/>
        </w:rPr>
      </w:pPr>
    </w:p>
    <w:p>
      <w:pPr>
        <w:bidi w:val="0"/>
        <w:rPr>
          <w:rFonts w:hint="default"/>
          <w:lang w:val="en"/>
        </w:rPr>
      </w:pPr>
    </w:p>
    <w:p>
      <w:pPr>
        <w:bidi w:val="0"/>
        <w:rPr>
          <w:rFonts w:hint="default"/>
          <w:lang w:val="en"/>
        </w:rPr>
      </w:pPr>
    </w:p>
    <w:p>
      <w:pPr>
        <w:bidi w:val="0"/>
        <w:rPr>
          <w:rFonts w:hint="default"/>
          <w:lang w:val="en"/>
        </w:rPr>
      </w:pPr>
    </w:p>
    <w:p>
      <w:pPr>
        <w:pStyle w:val="3"/>
        <w:bidi w:val="0"/>
        <w:rPr>
          <w:rFonts w:hint="default"/>
          <w:lang w:val="en"/>
        </w:rPr>
      </w:pPr>
      <w:bookmarkStart w:id="17" w:name="_Toc146906583"/>
      <w:r>
        <w:rPr>
          <w:rFonts w:hint="default"/>
          <w:lang w:val="en"/>
        </w:rPr>
        <w:t>基于不同距离表示</w:t>
      </w:r>
      <w:bookmarkEnd w:id="17"/>
    </w:p>
    <w:p>
      <w:pPr>
        <w:ind w:firstLine="420" w:firstLineChars="0"/>
        <w:rPr>
          <w:rFonts w:hint="default"/>
          <w:lang w:val="en"/>
        </w:rPr>
      </w:pPr>
      <w:r>
        <w:rPr>
          <w:rFonts w:hint="default"/>
          <w:lang w:val="en"/>
        </w:rPr>
        <w:t>通常来说，基于距离的LSH设计可以考虑到不同情况下的距离表示能力，从而能够更好度量embedding之后的距离，此处的hash空间可以采用不同的距离进行表示。</w:t>
      </w:r>
    </w:p>
    <w:p>
      <w:pPr>
        <w:ind w:firstLine="420" w:firstLineChars="0"/>
        <w:rPr>
          <w:rFonts w:hint="default"/>
          <w:lang w:val="en"/>
        </w:rPr>
      </w:pPr>
      <w:r>
        <w:rPr>
          <w:rFonts w:hint="default"/>
          <w:lang w:val="en"/>
        </w:rPr>
        <w:t>下述分别介绍了不同的距离的相应表示和适用场景，在进行相应的系统构建的时候，如果能够很好的选择相应的距离函数，其LSH能够使用更小的编码距离，从而能够缩小存储的空间。</w:t>
      </w:r>
    </w:p>
    <w:p>
      <w:pPr>
        <w:pStyle w:val="4"/>
        <w:bidi w:val="0"/>
        <w:rPr>
          <w:rFonts w:hint="default"/>
          <w:lang w:val="en"/>
        </w:rPr>
      </w:pPr>
      <w:r>
        <w:rPr>
          <w:rFonts w:hint="default"/>
          <w:lang w:val="en"/>
        </w:rPr>
        <w:t>欧式距离</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724525" cy="571500"/>
            <wp:effectExtent l="0" t="0" r="9525" b="0"/>
            <wp:docPr id="27" name="Picture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3" descr="IMG_256"/>
                    <pic:cNvPicPr>
                      <a:picLocks noChangeAspect="1"/>
                    </pic:cNvPicPr>
                  </pic:nvPicPr>
                  <pic:blipFill>
                    <a:blip r:embed="rId16"/>
                    <a:stretch>
                      <a:fillRect/>
                    </a:stretch>
                  </pic:blipFill>
                  <pic:spPr>
                    <a:xfrm>
                      <a:off x="0" y="0"/>
                      <a:ext cx="5724525" cy="571500"/>
                    </a:xfrm>
                    <a:prstGeom prst="rect">
                      <a:avLst/>
                    </a:prstGeom>
                    <a:noFill/>
                    <a:ln w="9525">
                      <a:noFill/>
                    </a:ln>
                  </pic:spPr>
                </pic:pic>
              </a:graphicData>
            </a:graphic>
          </wp:inline>
        </w:drawing>
      </w:r>
    </w:p>
    <w:p>
      <w:pPr>
        <w:widowControl w:val="0"/>
        <w:numPr>
          <w:ilvl w:val="0"/>
          <w:numId w:val="0"/>
        </w:numPr>
        <w:ind w:leftChars="0"/>
        <w:jc w:val="left"/>
        <w:rPr>
          <w:rFonts w:hint="default"/>
          <w:lang w:val="en"/>
        </w:rPr>
      </w:pPr>
      <w:r>
        <w:rPr>
          <w:rFonts w:hint="default"/>
          <w:lang w:val="en"/>
        </w:rPr>
        <w:t>最为通常的距离表示，因为一个好的降维方法通常考虑到了不同权值的影响，从而进行了维度上的归一化处理，故可以直接采用欧式距离进行距离定义。</w:t>
      </w:r>
    </w:p>
    <w:p>
      <w:pPr>
        <w:pStyle w:val="4"/>
        <w:bidi w:val="0"/>
        <w:rPr>
          <w:rFonts w:hint="default"/>
          <w:lang w:val="en"/>
        </w:rPr>
      </w:pPr>
      <w:r>
        <w:rPr>
          <w:rFonts w:hint="default"/>
          <w:lang w:val="en"/>
        </w:rPr>
        <w:t>曼哈顿距离</w:t>
      </w:r>
    </w:p>
    <w:p>
      <w:pPr>
        <w:bidi w:val="0"/>
        <w:ind w:firstLine="0" w:firstLineChars="0"/>
        <w:rPr>
          <w:rFonts w:hint="default"/>
          <w:lang w:val="en"/>
        </w:rPr>
      </w:pPr>
      <w:r>
        <w:rPr>
          <w:rFonts w:hint="default"/>
          <w:lang w:val="en-US" w:eastAsia="zh-CN"/>
        </w:rPr>
        <w:t>可以定义曼哈顿距离的正式意义为L1-距离或城市区块距离，也就是在欧几里得空间的固定直角坐标系上两点所形成的线段对轴产生的投影的距离总和。例如在平面上，坐标（x1, y1）的点P1与坐标（x2, y2）的点P2的曼哈顿距离为：</w:t>
      </w:r>
    </w:p>
    <w:p>
      <w:pPr>
        <w:keepNext w:val="0"/>
        <w:keepLines w:val="0"/>
        <w:widowControl/>
        <w:suppressLineNumbers w:val="0"/>
        <w:jc w:val="center"/>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1485900" cy="590550"/>
            <wp:effectExtent l="0" t="0" r="0" b="0"/>
            <wp:docPr id="30" name="Picture 1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6" descr="IMG_256"/>
                    <pic:cNvPicPr>
                      <a:picLocks noChangeAspect="1"/>
                    </pic:cNvPicPr>
                  </pic:nvPicPr>
                  <pic:blipFill>
                    <a:blip r:embed="rId17"/>
                    <a:stretch>
                      <a:fillRect/>
                    </a:stretch>
                  </pic:blipFill>
                  <pic:spPr>
                    <a:xfrm>
                      <a:off x="0" y="0"/>
                      <a:ext cx="1485900" cy="590550"/>
                    </a:xfrm>
                    <a:prstGeom prst="rect">
                      <a:avLst/>
                    </a:prstGeom>
                    <a:noFill/>
                    <a:ln w="9525">
                      <a:noFill/>
                    </a:ln>
                  </pic:spPr>
                </pic:pic>
              </a:graphicData>
            </a:graphic>
          </wp:inline>
        </w:drawing>
      </w:r>
    </w:p>
    <w:p>
      <w:pPr>
        <w:bidi w:val="0"/>
        <w:rPr>
          <w:rFonts w:hint="default"/>
          <w:lang w:val="en-US" w:eastAsia="zh-CN"/>
        </w:rPr>
      </w:pPr>
      <w:r>
        <w:rPr>
          <w:rFonts w:hint="default"/>
          <w:lang w:val="en-US" w:eastAsia="zh-CN"/>
        </w:rPr>
        <w:t>要注意的是，曼哈顿距离依赖座标系统的转度，而非系统在座标轴上的平移或映射。</w:t>
      </w:r>
    </w:p>
    <w:p>
      <w:pPr>
        <w:keepNext w:val="0"/>
        <w:keepLines w:val="0"/>
        <w:widowControl/>
        <w:suppressLineNumbers w:val="0"/>
        <w:jc w:val="left"/>
        <w:rPr>
          <w:rFonts w:hint="default" w:ascii="宋体" w:hAnsi="宋体" w:eastAsia="宋体" w:cs="宋体"/>
          <w:kern w:val="0"/>
          <w:sz w:val="24"/>
          <w:szCs w:val="24"/>
          <w:lang w:val="en-US" w:eastAsia="zh-CN" w:bidi="ar"/>
        </w:rPr>
      </w:pPr>
    </w:p>
    <w:p>
      <w:pPr>
        <w:pStyle w:val="4"/>
        <w:bidi w:val="0"/>
        <w:rPr>
          <w:lang w:val="en-US" w:eastAsia="zh-CN"/>
        </w:rPr>
      </w:pPr>
      <w:r>
        <w:rPr>
          <w:lang w:val="en-US" w:eastAsia="zh-CN"/>
        </w:rPr>
        <w:t>汉明距离</w:t>
      </w:r>
      <w:r>
        <w:rPr>
          <w:rFonts w:hint="default"/>
          <w:lang w:val="en" w:eastAsia="zh-CN"/>
        </w:rPr>
        <w:t>(simhash)</w:t>
      </w:r>
    </w:p>
    <w:p>
      <w:pPr>
        <w:bidi w:val="0"/>
        <w:rPr>
          <w:rFonts w:hint="default"/>
          <w:lang w:val="en" w:eastAsia="zh-CN"/>
        </w:rPr>
      </w:pPr>
      <w:r>
        <w:rPr>
          <w:lang w:val="en-US" w:eastAsia="zh-CN"/>
        </w:rPr>
        <w:t>google对于网页去重使用的是simhash</w:t>
      </w:r>
      <w:r>
        <w:rPr>
          <w:rFonts w:hint="default"/>
          <w:lang w:val="en" w:eastAsia="zh-CN"/>
        </w:rPr>
        <w:t>(hamming LSH)</w:t>
      </w:r>
      <w:r>
        <w:rPr>
          <w:lang w:val="en-US" w:eastAsia="zh-CN"/>
        </w:rPr>
        <w:t>，每天需要处理的文档在亿级别</w:t>
      </w:r>
      <w:r>
        <w:rPr>
          <w:lang w:val="en" w:eastAsia="zh-CN"/>
        </w:rPr>
        <w:t>。</w:t>
      </w:r>
    </w:p>
    <w:p>
      <w:pPr>
        <w:rPr>
          <w:rFonts w:hint="default"/>
          <w:lang w:val="en-US" w:eastAsia="zh-CN"/>
        </w:rPr>
      </w:pPr>
    </w:p>
    <w:p>
      <w:pPr>
        <w:keepNext w:val="0"/>
        <w:keepLines w:val="0"/>
        <w:widowControl/>
        <w:suppressLineNumbers w:val="0"/>
        <w:jc w:val="center"/>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2369820" cy="3261995"/>
            <wp:effectExtent l="0" t="0" r="11430" b="14605"/>
            <wp:docPr id="31" name="Picture 1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17" descr="IMG_256"/>
                    <pic:cNvPicPr>
                      <a:picLocks noChangeAspect="1"/>
                    </pic:cNvPicPr>
                  </pic:nvPicPr>
                  <pic:blipFill>
                    <a:blip r:embed="rId18"/>
                    <a:stretch>
                      <a:fillRect/>
                    </a:stretch>
                  </pic:blipFill>
                  <pic:spPr>
                    <a:xfrm>
                      <a:off x="0" y="0"/>
                      <a:ext cx="2369820" cy="3261995"/>
                    </a:xfrm>
                    <a:prstGeom prst="rect">
                      <a:avLst/>
                    </a:prstGeom>
                    <a:noFill/>
                    <a:ln w="9525">
                      <a:noFill/>
                    </a:ln>
                  </pic:spPr>
                </pic:pic>
              </a:graphicData>
            </a:graphic>
          </wp:inline>
        </w:drawing>
      </w:r>
    </w:p>
    <w:p>
      <w:pPr>
        <w:pStyle w:val="19"/>
        <w:keepNext w:val="0"/>
        <w:keepLines w:val="0"/>
        <w:widowControl/>
        <w:suppressLineNumbers w:val="0"/>
        <w:jc w:val="center"/>
        <w:rPr>
          <w:rFonts w:hint="default"/>
          <w:b/>
          <w:bCs/>
          <w:lang w:val="en"/>
        </w:rPr>
      </w:pPr>
      <w:r>
        <w:rPr>
          <w:b/>
          <w:bCs/>
        </w:rPr>
        <w:t>图</w:t>
      </w:r>
      <w:r>
        <w:rPr>
          <w:b/>
          <w:bCs/>
        </w:rPr>
        <w:fldChar w:fldCharType="begin"/>
      </w:r>
      <w:r>
        <w:rPr>
          <w:b/>
          <w:bCs/>
        </w:rPr>
        <w:instrText xml:space="preserve"> STYLEREF 1 \s </w:instrText>
      </w:r>
      <w:r>
        <w:rPr>
          <w:b/>
          <w:bCs/>
        </w:rPr>
        <w:fldChar w:fldCharType="separate"/>
      </w:r>
      <w:r>
        <w:rPr>
          <w:b/>
          <w:bCs/>
        </w:rPr>
        <w:t>3</w:t>
      </w:r>
      <w:r>
        <w:rPr>
          <w:b/>
          <w:bCs/>
        </w:rPr>
        <w:fldChar w:fldCharType="end"/>
      </w:r>
      <w:r>
        <w:rPr>
          <w:b/>
          <w:bCs/>
          <w:lang w:val="en"/>
        </w:rPr>
        <w:t>.</w:t>
      </w:r>
      <w:r>
        <w:rPr>
          <w:b/>
          <w:bCs/>
        </w:rPr>
        <w:fldChar w:fldCharType="begin"/>
      </w:r>
      <w:r>
        <w:rPr>
          <w:b/>
          <w:bCs/>
        </w:rPr>
        <w:instrText xml:space="preserve"> SEQ 图 \* ARABIC \s 1 </w:instrText>
      </w:r>
      <w:r>
        <w:rPr>
          <w:b/>
          <w:bCs/>
        </w:rPr>
        <w:fldChar w:fldCharType="separate"/>
      </w:r>
      <w:r>
        <w:rPr>
          <w:b/>
          <w:bCs/>
        </w:rPr>
        <w:t>2</w:t>
      </w:r>
      <w:r>
        <w:rPr>
          <w:b/>
          <w:bCs/>
        </w:rPr>
        <w:fldChar w:fldCharType="end"/>
      </w:r>
      <w:r>
        <w:rPr>
          <w:rFonts w:hint="default"/>
          <w:b/>
          <w:bCs/>
          <w:lang w:val="en"/>
        </w:rPr>
        <w:t xml:space="preserve"> Google Simhash处理流程实例</w:t>
      </w:r>
    </w:p>
    <w:p>
      <w:pPr>
        <w:bidi w:val="0"/>
        <w:ind w:firstLine="420" w:firstLineChars="0"/>
        <w:rPr>
          <w:rFonts w:hint="default"/>
          <w:lang w:val="en"/>
        </w:rPr>
      </w:pPr>
      <w:r>
        <w:rPr>
          <w:rFonts w:hint="default"/>
          <w:lang w:val="en"/>
        </w:rPr>
        <w:t>由于需要保留相似性约束，相对于普通hash，先进行词语的embedding，然后进行加权处理，最后平均归一化，采用的方法是使用word-embedding的平均值作为sentence-embedding的方法。</w:t>
      </w:r>
    </w:p>
    <w:p>
      <w:pPr>
        <w:numPr>
          <w:ilvl w:val="0"/>
          <w:numId w:val="10"/>
        </w:numPr>
        <w:bidi w:val="0"/>
        <w:ind w:left="425" w:leftChars="0" w:hanging="425" w:firstLineChars="0"/>
        <w:rPr>
          <w:rFonts w:hint="default"/>
          <w:lang w:val="en"/>
        </w:rPr>
      </w:pPr>
      <w:r>
        <w:rPr>
          <w:rFonts w:hint="default"/>
          <w:lang w:val="en"/>
        </w:rPr>
        <w:t>处理文本长度</w:t>
      </w:r>
    </w:p>
    <w:p>
      <w:pPr>
        <w:bidi w:val="0"/>
        <w:ind w:firstLine="420" w:firstLineChars="0"/>
        <w:rPr>
          <w:lang w:val="en-US" w:eastAsia="zh-CN"/>
        </w:rPr>
      </w:pPr>
      <w:r>
        <w:rPr>
          <w:lang w:val="en" w:eastAsia="zh-CN"/>
        </w:rPr>
        <w:t>实验表明</w:t>
      </w:r>
      <w:r>
        <w:rPr>
          <w:lang w:val="en-US" w:eastAsia="zh-CN"/>
        </w:rPr>
        <w:t>，simhash</w:t>
      </w:r>
      <w:r>
        <w:rPr>
          <w:rFonts w:hint="default"/>
          <w:lang w:val="en" w:eastAsia="zh-CN"/>
        </w:rPr>
        <w:t>(Hamming LSH)</w:t>
      </w:r>
      <w:r>
        <w:rPr>
          <w:lang w:val="en-US" w:eastAsia="zh-CN"/>
        </w:rPr>
        <w:t>用于比较大文本，比如500字以上效果都还蛮好，距离小于3的基本都是相似，误判率也比较低。但是如果处理的是</w:t>
      </w:r>
      <w:r>
        <w:rPr>
          <w:lang w:val="en" w:eastAsia="zh-CN"/>
        </w:rPr>
        <w:t>中等长度的文本，</w:t>
      </w:r>
      <w:r>
        <w:rPr>
          <w:lang w:val="en-US" w:eastAsia="zh-CN"/>
        </w:rPr>
        <w:t>使用simhash的效果并不那么理想。</w:t>
      </w:r>
    </w:p>
    <w:p>
      <w:pPr>
        <w:bidi w:val="0"/>
        <w:rPr>
          <w:rFonts w:hint="default"/>
          <w:lang w:val="en"/>
        </w:rPr>
      </w:pPr>
    </w:p>
    <w:p>
      <w:pPr>
        <w:widowControl w:val="0"/>
        <w:numPr>
          <w:ilvl w:val="0"/>
          <w:numId w:val="0"/>
        </w:numPr>
        <w:jc w:val="center"/>
      </w:pPr>
      <w:r>
        <w:drawing>
          <wp:inline distT="0" distB="0" distL="114300" distR="114300">
            <wp:extent cx="2832100" cy="1943735"/>
            <wp:effectExtent l="0" t="0" r="6350" b="18415"/>
            <wp:docPr id="3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18"/>
                    <pic:cNvPicPr>
                      <a:picLocks noChangeAspect="1"/>
                    </pic:cNvPicPr>
                  </pic:nvPicPr>
                  <pic:blipFill>
                    <a:blip r:embed="rId19"/>
                    <a:stretch>
                      <a:fillRect/>
                    </a:stretch>
                  </pic:blipFill>
                  <pic:spPr>
                    <a:xfrm>
                      <a:off x="0" y="0"/>
                      <a:ext cx="2832100" cy="1943735"/>
                    </a:xfrm>
                    <a:prstGeom prst="rect">
                      <a:avLst/>
                    </a:prstGeom>
                    <a:noFill/>
                    <a:ln>
                      <a:noFill/>
                    </a:ln>
                  </pic:spPr>
                </pic:pic>
              </a:graphicData>
            </a:graphic>
          </wp:inline>
        </w:drawing>
      </w:r>
    </w:p>
    <w:p>
      <w:pPr>
        <w:pStyle w:val="19"/>
        <w:keepNext w:val="0"/>
        <w:keepLines w:val="0"/>
        <w:widowControl/>
        <w:suppressLineNumbers w:val="0"/>
        <w:jc w:val="center"/>
        <w:rPr>
          <w:rFonts w:hint="default"/>
          <w:b/>
          <w:bCs/>
          <w:lang w:val="en"/>
        </w:rPr>
      </w:pPr>
      <w:r>
        <w:rPr>
          <w:b/>
          <w:bCs/>
        </w:rPr>
        <w:t>图</w:t>
      </w:r>
      <w:r>
        <w:rPr>
          <w:b/>
          <w:bCs/>
        </w:rPr>
        <w:fldChar w:fldCharType="begin"/>
      </w:r>
      <w:r>
        <w:rPr>
          <w:b/>
          <w:bCs/>
        </w:rPr>
        <w:instrText xml:space="preserve"> STYLEREF 1 \s </w:instrText>
      </w:r>
      <w:r>
        <w:rPr>
          <w:b/>
          <w:bCs/>
        </w:rPr>
        <w:fldChar w:fldCharType="separate"/>
      </w:r>
      <w:r>
        <w:rPr>
          <w:b/>
          <w:bCs/>
        </w:rPr>
        <w:t>3</w:t>
      </w:r>
      <w:r>
        <w:rPr>
          <w:b/>
          <w:bCs/>
        </w:rPr>
        <w:fldChar w:fldCharType="end"/>
      </w:r>
      <w:r>
        <w:rPr>
          <w:b/>
          <w:bCs/>
          <w:lang w:val="en"/>
        </w:rPr>
        <w:t>.</w:t>
      </w:r>
      <w:r>
        <w:rPr>
          <w:b/>
          <w:bCs/>
        </w:rPr>
        <w:fldChar w:fldCharType="begin"/>
      </w:r>
      <w:r>
        <w:rPr>
          <w:b/>
          <w:bCs/>
        </w:rPr>
        <w:instrText xml:space="preserve"> SEQ 图 \* ARABIC \s 1 </w:instrText>
      </w:r>
      <w:r>
        <w:rPr>
          <w:b/>
          <w:bCs/>
        </w:rPr>
        <w:fldChar w:fldCharType="separate"/>
      </w:r>
      <w:r>
        <w:rPr>
          <w:b/>
          <w:bCs/>
        </w:rPr>
        <w:t>3</w:t>
      </w:r>
      <w:r>
        <w:rPr>
          <w:b/>
          <w:bCs/>
        </w:rPr>
        <w:fldChar w:fldCharType="end"/>
      </w:r>
      <w:r>
        <w:rPr>
          <w:rFonts w:hint="default"/>
          <w:b/>
          <w:bCs/>
          <w:lang w:val="en"/>
        </w:rPr>
        <w:t xml:space="preserve"> Hamming LSH处理文本准确度</w:t>
      </w:r>
    </w:p>
    <w:p>
      <w:pPr>
        <w:numPr>
          <w:ilvl w:val="0"/>
          <w:numId w:val="10"/>
        </w:numPr>
        <w:ind w:left="425" w:leftChars="0" w:hanging="425" w:firstLineChars="0"/>
        <w:rPr>
          <w:b w:val="0"/>
          <w:bCs w:val="0"/>
          <w:lang w:val="en" w:eastAsia="zh-CN"/>
        </w:rPr>
      </w:pPr>
      <w:r>
        <w:rPr>
          <w:rFonts w:hint="default"/>
          <w:b w:val="0"/>
          <w:bCs w:val="0"/>
          <w:lang w:val="en"/>
        </w:rPr>
        <w:t>处理文本速度</w:t>
      </w:r>
    </w:p>
    <w:p>
      <w:pPr>
        <w:bidi w:val="0"/>
        <w:ind w:firstLine="420" w:firstLineChars="0"/>
        <w:rPr>
          <w:lang w:val="en-US" w:eastAsia="zh-CN"/>
        </w:rPr>
      </w:pPr>
      <w:r>
        <w:rPr>
          <w:lang w:val="en-US" w:eastAsia="zh-CN"/>
        </w:rPr>
        <w:t xml:space="preserve">目前速度提升了但是数据是不断增量的，如果未来数据发展到一个小时100w，按现在一次100ms，一个线程处理一秒钟 10次，一分钟 60 * 10 次，一个小时 60*10 *60 次 = 36000次，一天 60*10*60*24 = 864000次。 </w:t>
      </w:r>
    </w:p>
    <w:p>
      <w:pPr>
        <w:bidi w:val="0"/>
        <w:ind w:firstLine="420" w:firstLineChars="0"/>
        <w:rPr>
          <w:lang w:val="en" w:eastAsia="zh-CN"/>
        </w:rPr>
      </w:pPr>
      <w:r>
        <w:rPr>
          <w:lang w:val="en-US" w:eastAsia="zh-CN"/>
        </w:rPr>
        <w:t>目标是一天100w次，通过增加两个线程就可以完成。但是如果要一个小时100w次呢</w:t>
      </w:r>
      <w:r>
        <w:rPr>
          <w:lang w:val="en" w:eastAsia="zh-CN"/>
        </w:rPr>
        <w:t>？</w:t>
      </w:r>
      <w:r>
        <w:rPr>
          <w:lang w:val="en-US" w:eastAsia="zh-CN"/>
        </w:rPr>
        <w:t>则需要增加30个线程和相应的硬件资源保证速度能够达到</w:t>
      </w:r>
      <w:r>
        <w:rPr>
          <w:lang w:val="en" w:eastAsia="zh-CN"/>
        </w:rPr>
        <w:t>。</w:t>
      </w:r>
    </w:p>
    <w:p>
      <w:pPr>
        <w:bidi w:val="0"/>
        <w:ind w:firstLine="420" w:firstLineChars="0"/>
        <w:rPr>
          <w:rFonts w:hint="default"/>
          <w:lang w:val="en" w:eastAsia="zh-CN"/>
        </w:rPr>
      </w:pPr>
      <w:r>
        <w:rPr>
          <w:lang w:val="en" w:eastAsia="zh-CN"/>
        </w:rPr>
        <w:t>线性的算法复杂度对于指数级增长的网络数据集来说降维效果并不友好。</w:t>
      </w:r>
    </w:p>
    <w:p>
      <w:pPr>
        <w:numPr>
          <w:ilvl w:val="0"/>
          <w:numId w:val="0"/>
        </w:numPr>
        <w:ind w:leftChars="0"/>
        <w:rPr>
          <w:b w:val="0"/>
          <w:bCs w:val="0"/>
          <w:lang w:val="en" w:eastAsia="zh-CN"/>
        </w:rPr>
      </w:pPr>
    </w:p>
    <w:p>
      <w:pPr>
        <w:pStyle w:val="4"/>
        <w:bidi w:val="0"/>
        <w:rPr>
          <w:lang w:val="en-US" w:eastAsia="zh-CN"/>
        </w:rPr>
      </w:pPr>
      <w:r>
        <w:rPr>
          <w:rFonts w:hint="default"/>
          <w:lang w:val="en-US" w:eastAsia="zh-CN"/>
        </w:rPr>
        <w:t>切比雪夫距离</w:t>
      </w:r>
    </w:p>
    <w:p>
      <w:pPr>
        <w:keepNext w:val="0"/>
        <w:keepLines w:val="0"/>
        <w:widowControl/>
        <w:suppressLineNumbers w:val="0"/>
        <w:jc w:val="center"/>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304800" cy="304800"/>
            <wp:effectExtent l="0" t="0" r="0" b="0"/>
            <wp:docPr id="35" name="Picture 2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21" descr="IMG_256"/>
                    <pic:cNvPicPr>
                      <a:picLocks noChangeAspect="1"/>
                    </pic:cNvPicPr>
                  </pic:nvPicPr>
                  <pic:blipFill>
                    <a:blip r:embed="rId10"/>
                    <a:stretch>
                      <a:fillRect/>
                    </a:stretch>
                  </pic:blipFill>
                  <pic:spPr>
                    <a:xfrm>
                      <a:off x="0" y="0"/>
                      <a:ext cx="304800" cy="304800"/>
                    </a:xfrm>
                    <a:prstGeom prst="rect">
                      <a:avLst/>
                    </a:prstGeom>
                    <a:noFill/>
                    <a:ln w="9525">
                      <a:noFill/>
                    </a:ln>
                  </pic:spPr>
                </pic:pic>
              </a:graphicData>
            </a:graphic>
          </wp:inline>
        </w:drawing>
      </w:r>
      <w:r>
        <w:rPr>
          <w:rFonts w:ascii="宋体" w:hAnsi="宋体" w:eastAsia="宋体" w:cs="宋体"/>
          <w:kern w:val="0"/>
          <w:sz w:val="24"/>
          <w:szCs w:val="24"/>
          <w:lang w:val="en-US" w:eastAsia="zh-CN" w:bidi="ar"/>
        </w:rPr>
        <w:drawing>
          <wp:inline distT="0" distB="0" distL="114300" distR="114300">
            <wp:extent cx="2667000" cy="257175"/>
            <wp:effectExtent l="0" t="0" r="0" b="9525"/>
            <wp:docPr id="36" name="Picture 2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22" descr="IMG_256"/>
                    <pic:cNvPicPr>
                      <a:picLocks noChangeAspect="1"/>
                    </pic:cNvPicPr>
                  </pic:nvPicPr>
                  <pic:blipFill>
                    <a:blip r:embed="rId20"/>
                    <a:stretch>
                      <a:fillRect/>
                    </a:stretch>
                  </pic:blipFill>
                  <pic:spPr>
                    <a:xfrm>
                      <a:off x="0" y="0"/>
                      <a:ext cx="2667000" cy="257175"/>
                    </a:xfrm>
                    <a:prstGeom prst="rect">
                      <a:avLst/>
                    </a:prstGeom>
                    <a:noFill/>
                    <a:ln w="9525">
                      <a:noFill/>
                    </a:ln>
                  </pic:spPr>
                </pic:pic>
              </a:graphicData>
            </a:graphic>
          </wp:inline>
        </w:drawing>
      </w:r>
    </w:p>
    <w:p>
      <w:pPr>
        <w:keepNext w:val="0"/>
        <w:keepLines w:val="0"/>
        <w:widowControl/>
        <w:suppressLineNumbers w:val="0"/>
        <w:jc w:val="left"/>
      </w:pPr>
      <w:r>
        <w:rPr>
          <w:rFonts w:ascii="Arial" w:hAnsi="Arial" w:eastAsia="Arial" w:cs="Arial"/>
          <w:i w:val="0"/>
          <w:caps w:val="0"/>
          <w:color w:val="2F2F2F"/>
          <w:spacing w:val="0"/>
          <w:kern w:val="0"/>
          <w:sz w:val="24"/>
          <w:szCs w:val="24"/>
          <w:shd w:val="clear" w:fill="FFFFFF"/>
          <w:lang w:val="en-US" w:eastAsia="zh-CN" w:bidi="ar"/>
        </w:rPr>
        <w:t>这也等于以下Lp度量的极值：</w:t>
      </w:r>
    </w:p>
    <w:p>
      <w:pPr>
        <w:keepNext w:val="0"/>
        <w:keepLines w:val="0"/>
        <w:widowControl/>
        <w:suppressLineNumbers w:val="0"/>
        <w:jc w:val="center"/>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1885950" cy="495300"/>
            <wp:effectExtent l="0" t="0" r="0" b="0"/>
            <wp:docPr id="34" name="Picture 2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20" descr="IMG_256"/>
                    <pic:cNvPicPr>
                      <a:picLocks noChangeAspect="1"/>
                    </pic:cNvPicPr>
                  </pic:nvPicPr>
                  <pic:blipFill>
                    <a:blip r:embed="rId21"/>
                    <a:stretch>
                      <a:fillRect/>
                    </a:stretch>
                  </pic:blipFill>
                  <pic:spPr>
                    <a:xfrm>
                      <a:off x="0" y="0"/>
                      <a:ext cx="1885950" cy="495300"/>
                    </a:xfrm>
                    <a:prstGeom prst="rect">
                      <a:avLst/>
                    </a:prstGeom>
                    <a:noFill/>
                    <a:ln w="9525">
                      <a:noFill/>
                    </a:ln>
                  </pic:spPr>
                </pic:pic>
              </a:graphicData>
            </a:graphic>
          </wp:inline>
        </w:drawing>
      </w:r>
    </w:p>
    <w:p>
      <w:pPr>
        <w:keepNext w:val="0"/>
        <w:keepLines w:val="0"/>
        <w:widowControl/>
        <w:suppressLineNumbers w:val="0"/>
        <w:ind w:firstLine="420" w:firstLineChars="0"/>
        <w:jc w:val="left"/>
        <w:rPr>
          <w:rFonts w:hint="default" w:ascii="Arial" w:hAnsi="Arial" w:eastAsia="Arial" w:cs="Arial"/>
          <w:i w:val="0"/>
          <w:caps w:val="0"/>
          <w:color w:val="2F2F2F"/>
          <w:spacing w:val="0"/>
          <w:kern w:val="0"/>
          <w:sz w:val="24"/>
          <w:szCs w:val="24"/>
          <w:shd w:val="clear" w:fill="FFFFFF"/>
          <w:lang w:val="en" w:eastAsia="zh-CN" w:bidi="ar"/>
        </w:rPr>
      </w:pPr>
      <w:r>
        <w:rPr>
          <w:rFonts w:ascii="Arial" w:hAnsi="Arial" w:eastAsia="Arial" w:cs="Arial"/>
          <w:i w:val="0"/>
          <w:caps w:val="0"/>
          <w:color w:val="2F2F2F"/>
          <w:spacing w:val="0"/>
          <w:kern w:val="0"/>
          <w:sz w:val="24"/>
          <w:szCs w:val="24"/>
          <w:shd w:val="clear" w:fill="FFFFFF"/>
          <w:lang w:val="en-US" w:eastAsia="zh-CN" w:bidi="ar"/>
        </w:rPr>
        <w:t>以数学的观点来看，切比雪夫距离是由一致范数（uniform norm）（或称为上确界范数）所衍生的度量，也是超凸度量（injective metric space）的一种。</w:t>
      </w:r>
      <w:r>
        <w:rPr>
          <w:rFonts w:hint="default" w:ascii="Arial" w:hAnsi="Arial" w:eastAsia="Arial" w:cs="Arial"/>
          <w:i w:val="0"/>
          <w:caps w:val="0"/>
          <w:color w:val="2F2F2F"/>
          <w:spacing w:val="0"/>
          <w:kern w:val="0"/>
          <w:sz w:val="24"/>
          <w:szCs w:val="24"/>
          <w:shd w:val="clear" w:fill="FFFFFF"/>
          <w:lang w:val="en-US" w:eastAsia="zh-CN" w:bidi="ar"/>
        </w:rPr>
        <w:br w:type="textWrapping"/>
      </w:r>
      <w:r>
        <w:rPr>
          <w:rFonts w:hint="default" w:ascii="Arial" w:hAnsi="Arial" w:eastAsia="Arial" w:cs="Arial"/>
          <w:i w:val="0"/>
          <w:caps w:val="0"/>
          <w:color w:val="2F2F2F"/>
          <w:spacing w:val="0"/>
          <w:kern w:val="0"/>
          <w:sz w:val="24"/>
          <w:szCs w:val="24"/>
          <w:shd w:val="clear" w:fill="FFFFFF"/>
          <w:lang w:val="en" w:eastAsia="zh-CN" w:bidi="ar"/>
        </w:rPr>
        <w:tab/>
      </w:r>
      <w:r>
        <w:rPr>
          <w:rFonts w:hint="default" w:ascii="Arial" w:hAnsi="Arial" w:eastAsia="Arial" w:cs="Arial"/>
          <w:i w:val="0"/>
          <w:caps w:val="0"/>
          <w:color w:val="2F2F2F"/>
          <w:spacing w:val="0"/>
          <w:kern w:val="0"/>
          <w:sz w:val="24"/>
          <w:szCs w:val="24"/>
          <w:shd w:val="clear" w:fill="FFFFFF"/>
          <w:lang w:val="en" w:eastAsia="zh-CN" w:bidi="ar"/>
        </w:rPr>
        <w:t>在最近的复杂网络研究中，基于网络表示学的切比雪夫距离可以进行蛋白质网络中的实体表达。</w:t>
      </w:r>
    </w:p>
    <w:p>
      <w:pPr>
        <w:pStyle w:val="4"/>
        <w:bidi w:val="0"/>
      </w:pPr>
      <w:r>
        <w:rPr>
          <w:lang w:val="en-US" w:eastAsia="zh-CN"/>
        </w:rPr>
        <w:t>Jaccard距离</w:t>
      </w:r>
      <w:r>
        <w:rPr>
          <w:rFonts w:hint="default"/>
          <w:lang w:val="en" w:eastAsia="zh-CN"/>
        </w:rPr>
        <w:t>(minhash)</w:t>
      </w:r>
    </w:p>
    <w:p>
      <w:pPr>
        <w:ind w:firstLine="420" w:firstLineChars="0"/>
        <w:rPr>
          <w:rFonts w:hint="default"/>
        </w:rPr>
      </w:pPr>
      <w:r>
        <w:rPr>
          <w:rFonts w:hint="default"/>
        </w:rPr>
        <w:t>Jaccard Coefficient用来度量两个集合的相似度，设有两个集合和，它们之间的Jaccard Coefficient定义为</w:t>
      </w:r>
    </w:p>
    <w:p>
      <w:pPr>
        <w:keepNext w:val="0"/>
        <w:keepLines w:val="0"/>
        <w:widowControl/>
        <w:suppressLineNumbers w:val="0"/>
        <w:jc w:val="center"/>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1304925" cy="628650"/>
            <wp:effectExtent l="0" t="0" r="9525" b="0"/>
            <wp:docPr id="40" name="Picture 2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26" descr="IMG_256"/>
                    <pic:cNvPicPr>
                      <a:picLocks noChangeAspect="1"/>
                    </pic:cNvPicPr>
                  </pic:nvPicPr>
                  <pic:blipFill>
                    <a:blip r:embed="rId22"/>
                    <a:stretch>
                      <a:fillRect/>
                    </a:stretch>
                  </pic:blipFill>
                  <pic:spPr>
                    <a:xfrm>
                      <a:off x="0" y="0"/>
                      <a:ext cx="1304925" cy="628650"/>
                    </a:xfrm>
                    <a:prstGeom prst="rect">
                      <a:avLst/>
                    </a:prstGeom>
                    <a:noFill/>
                    <a:ln w="9525">
                      <a:noFill/>
                    </a:ln>
                  </pic:spPr>
                </pic:pic>
              </a:graphicData>
            </a:graphic>
          </wp:inline>
        </w:drawing>
      </w:r>
    </w:p>
    <w:p>
      <w:pPr>
        <w:keepNext w:val="0"/>
        <w:keepLines w:val="0"/>
        <w:widowControl/>
        <w:suppressLineNumbers w:val="0"/>
        <w:ind w:left="-960" w:leftChars="-400" w:firstLine="0" w:firstLineChars="0"/>
        <w:jc w:val="center"/>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6433185" cy="2193925"/>
            <wp:effectExtent l="0" t="0" r="5715" b="15875"/>
            <wp:docPr id="64" name="Picture 2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29" descr="IMG_256"/>
                    <pic:cNvPicPr>
                      <a:picLocks noChangeAspect="1"/>
                    </pic:cNvPicPr>
                  </pic:nvPicPr>
                  <pic:blipFill>
                    <a:blip r:embed="rId23"/>
                    <a:stretch>
                      <a:fillRect/>
                    </a:stretch>
                  </pic:blipFill>
                  <pic:spPr>
                    <a:xfrm>
                      <a:off x="0" y="0"/>
                      <a:ext cx="6433185" cy="2193925"/>
                    </a:xfrm>
                    <a:prstGeom prst="rect">
                      <a:avLst/>
                    </a:prstGeom>
                    <a:noFill/>
                    <a:ln w="9525">
                      <a:noFill/>
                    </a:ln>
                  </pic:spPr>
                </pic:pic>
              </a:graphicData>
            </a:graphic>
          </wp:inline>
        </w:drawing>
      </w:r>
    </w:p>
    <w:p>
      <w:pPr>
        <w:pStyle w:val="19"/>
        <w:keepNext w:val="0"/>
        <w:keepLines w:val="0"/>
        <w:widowControl/>
        <w:suppressLineNumbers w:val="0"/>
        <w:jc w:val="center"/>
        <w:rPr>
          <w:rFonts w:hint="default"/>
          <w:b/>
          <w:bCs/>
          <w:lang w:val="en"/>
        </w:rPr>
      </w:pPr>
      <w:r>
        <w:rPr>
          <w:b/>
          <w:bCs/>
        </w:rPr>
        <w:t>图</w:t>
      </w:r>
      <w:r>
        <w:rPr>
          <w:b/>
          <w:bCs/>
        </w:rPr>
        <w:fldChar w:fldCharType="begin"/>
      </w:r>
      <w:r>
        <w:rPr>
          <w:b/>
          <w:bCs/>
        </w:rPr>
        <w:instrText xml:space="preserve"> STYLEREF 1 \s </w:instrText>
      </w:r>
      <w:r>
        <w:rPr>
          <w:b/>
          <w:bCs/>
        </w:rPr>
        <w:fldChar w:fldCharType="separate"/>
      </w:r>
      <w:r>
        <w:rPr>
          <w:b/>
          <w:bCs/>
        </w:rPr>
        <w:t>3</w:t>
      </w:r>
      <w:r>
        <w:rPr>
          <w:b/>
          <w:bCs/>
        </w:rPr>
        <w:fldChar w:fldCharType="end"/>
      </w:r>
      <w:r>
        <w:rPr>
          <w:b/>
          <w:bCs/>
          <w:lang w:val="en"/>
        </w:rPr>
        <w:t>.</w:t>
      </w:r>
      <w:r>
        <w:rPr>
          <w:b/>
          <w:bCs/>
        </w:rPr>
        <w:fldChar w:fldCharType="begin"/>
      </w:r>
      <w:r>
        <w:rPr>
          <w:b/>
          <w:bCs/>
        </w:rPr>
        <w:instrText xml:space="preserve"> SEQ 图 \* ARABIC \s 1 </w:instrText>
      </w:r>
      <w:r>
        <w:rPr>
          <w:b/>
          <w:bCs/>
        </w:rPr>
        <w:fldChar w:fldCharType="separate"/>
      </w:r>
      <w:r>
        <w:rPr>
          <w:b/>
          <w:bCs/>
        </w:rPr>
        <w:t>4</w:t>
      </w:r>
      <w:r>
        <w:rPr>
          <w:b/>
          <w:bCs/>
        </w:rPr>
        <w:fldChar w:fldCharType="end"/>
      </w:r>
      <w:r>
        <w:rPr>
          <w:rFonts w:hint="default"/>
          <w:b/>
          <w:bCs/>
          <w:lang w:val="en"/>
        </w:rPr>
        <w:t xml:space="preserve"> minhash性能曲线图</w:t>
      </w:r>
    </w:p>
    <w:p>
      <w:pPr>
        <w:keepNext w:val="0"/>
        <w:keepLines w:val="0"/>
        <w:widowControl/>
        <w:suppressLineNumbers w:val="0"/>
        <w:ind w:left="-960" w:leftChars="-400" w:firstLine="0" w:firstLineChars="0"/>
        <w:jc w:val="center"/>
        <w:rPr>
          <w:rFonts w:ascii="宋体" w:hAnsi="宋体" w:eastAsia="宋体" w:cs="宋体"/>
          <w:kern w:val="0"/>
          <w:sz w:val="24"/>
          <w:szCs w:val="24"/>
          <w:lang w:val="en-US" w:eastAsia="zh-CN" w:bidi="ar"/>
        </w:rPr>
      </w:pPr>
    </w:p>
    <w:p>
      <w:pPr>
        <w:keepNext w:val="0"/>
        <w:keepLines w:val="0"/>
        <w:widowControl/>
        <w:suppressLineNumbers w:val="0"/>
        <w:jc w:val="center"/>
        <w:rPr>
          <w:rFonts w:ascii="宋体" w:hAnsi="宋体" w:eastAsia="宋体" w:cs="宋体"/>
          <w:kern w:val="0"/>
          <w:sz w:val="24"/>
          <w:szCs w:val="24"/>
          <w:lang w:val="en-US" w:eastAsia="zh-CN" w:bidi="ar"/>
        </w:rPr>
      </w:pPr>
    </w:p>
    <w:p>
      <w:pPr>
        <w:keepNext w:val="0"/>
        <w:keepLines w:val="0"/>
        <w:widowControl/>
        <w:suppressLineNumbers w:val="0"/>
        <w:jc w:val="center"/>
        <w:rPr>
          <w:rFonts w:ascii="宋体" w:hAnsi="宋体" w:eastAsia="宋体" w:cs="宋体"/>
          <w:kern w:val="0"/>
          <w:sz w:val="24"/>
          <w:szCs w:val="24"/>
          <w:lang w:val="en-US" w:eastAsia="zh-CN" w:bidi="ar"/>
        </w:rPr>
      </w:pPr>
    </w:p>
    <w:p>
      <w:pPr>
        <w:keepNext w:val="0"/>
        <w:keepLines w:val="0"/>
        <w:widowControl/>
        <w:suppressLineNumbers w:val="0"/>
        <w:jc w:val="center"/>
        <w:rPr>
          <w:rFonts w:ascii="宋体" w:hAnsi="宋体" w:eastAsia="宋体" w:cs="宋体"/>
          <w:kern w:val="0"/>
          <w:sz w:val="24"/>
          <w:szCs w:val="24"/>
          <w:lang w:val="en-US" w:eastAsia="zh-CN" w:bidi="ar"/>
        </w:rPr>
      </w:pPr>
    </w:p>
    <w:p>
      <w:pPr>
        <w:keepNext w:val="0"/>
        <w:keepLines w:val="0"/>
        <w:widowControl/>
        <w:suppressLineNumbers w:val="0"/>
        <w:jc w:val="center"/>
        <w:rPr>
          <w:rFonts w:ascii="宋体" w:hAnsi="宋体" w:eastAsia="宋体" w:cs="宋体"/>
          <w:kern w:val="0"/>
          <w:sz w:val="24"/>
          <w:szCs w:val="24"/>
          <w:lang w:val="en-US" w:eastAsia="zh-CN" w:bidi="ar"/>
        </w:rPr>
      </w:pPr>
    </w:p>
    <w:p>
      <w:pPr>
        <w:keepNext w:val="0"/>
        <w:keepLines w:val="0"/>
        <w:widowControl/>
        <w:suppressLineNumbers w:val="0"/>
        <w:jc w:val="center"/>
        <w:rPr>
          <w:rFonts w:ascii="宋体" w:hAnsi="宋体" w:eastAsia="宋体" w:cs="宋体"/>
          <w:kern w:val="0"/>
          <w:sz w:val="24"/>
          <w:szCs w:val="24"/>
          <w:lang w:val="en-US" w:eastAsia="zh-CN" w:bidi="ar"/>
        </w:rPr>
      </w:pPr>
    </w:p>
    <w:p>
      <w:pPr>
        <w:keepNext w:val="0"/>
        <w:keepLines w:val="0"/>
        <w:widowControl/>
        <w:suppressLineNumbers w:val="0"/>
        <w:jc w:val="center"/>
        <w:rPr>
          <w:rFonts w:ascii="宋体" w:hAnsi="宋体" w:eastAsia="宋体" w:cs="宋体"/>
          <w:kern w:val="0"/>
          <w:sz w:val="24"/>
          <w:szCs w:val="24"/>
          <w:lang w:val="en-US" w:eastAsia="zh-CN" w:bidi="ar"/>
        </w:rPr>
      </w:pPr>
    </w:p>
    <w:p>
      <w:pPr>
        <w:keepNext w:val="0"/>
        <w:keepLines w:val="0"/>
        <w:widowControl/>
        <w:suppressLineNumbers w:val="0"/>
        <w:jc w:val="center"/>
        <w:rPr>
          <w:rFonts w:ascii="宋体" w:hAnsi="宋体" w:eastAsia="宋体" w:cs="宋体"/>
          <w:kern w:val="0"/>
          <w:sz w:val="24"/>
          <w:szCs w:val="24"/>
          <w:lang w:val="en-US" w:eastAsia="zh-CN" w:bidi="ar"/>
        </w:rPr>
      </w:pPr>
    </w:p>
    <w:p>
      <w:pPr>
        <w:keepNext w:val="0"/>
        <w:keepLines w:val="0"/>
        <w:widowControl/>
        <w:suppressLineNumbers w:val="0"/>
        <w:jc w:val="center"/>
        <w:rPr>
          <w:rFonts w:ascii="宋体" w:hAnsi="宋体" w:eastAsia="宋体" w:cs="宋体"/>
          <w:kern w:val="0"/>
          <w:sz w:val="24"/>
          <w:szCs w:val="24"/>
          <w:lang w:val="en-US" w:eastAsia="zh-CN" w:bidi="ar"/>
        </w:rPr>
      </w:pPr>
    </w:p>
    <w:p>
      <w:pPr>
        <w:keepNext w:val="0"/>
        <w:keepLines w:val="0"/>
        <w:widowControl/>
        <w:suppressLineNumbers w:val="0"/>
        <w:jc w:val="center"/>
        <w:rPr>
          <w:rFonts w:ascii="宋体" w:hAnsi="宋体" w:eastAsia="宋体" w:cs="宋体"/>
          <w:kern w:val="0"/>
          <w:sz w:val="24"/>
          <w:szCs w:val="24"/>
          <w:lang w:val="en-US" w:eastAsia="zh-CN" w:bidi="ar"/>
        </w:rPr>
      </w:pPr>
    </w:p>
    <w:p>
      <w:pPr>
        <w:keepNext w:val="0"/>
        <w:keepLines w:val="0"/>
        <w:widowControl/>
        <w:suppressLineNumbers w:val="0"/>
        <w:jc w:val="center"/>
        <w:rPr>
          <w:rFonts w:ascii="宋体" w:hAnsi="宋体" w:eastAsia="宋体" w:cs="宋体"/>
          <w:kern w:val="0"/>
          <w:sz w:val="24"/>
          <w:szCs w:val="24"/>
          <w:lang w:val="en-US" w:eastAsia="zh-CN" w:bidi="ar"/>
        </w:rPr>
      </w:pPr>
    </w:p>
    <w:p>
      <w:pPr>
        <w:keepNext w:val="0"/>
        <w:keepLines w:val="0"/>
        <w:widowControl/>
        <w:suppressLineNumbers w:val="0"/>
        <w:jc w:val="center"/>
        <w:rPr>
          <w:rFonts w:ascii="宋体" w:hAnsi="宋体" w:eastAsia="宋体" w:cs="宋体"/>
          <w:kern w:val="0"/>
          <w:sz w:val="24"/>
          <w:szCs w:val="24"/>
          <w:lang w:val="en-US" w:eastAsia="zh-CN" w:bidi="ar"/>
        </w:rPr>
      </w:pPr>
    </w:p>
    <w:p>
      <w:pPr>
        <w:keepNext w:val="0"/>
        <w:keepLines w:val="0"/>
        <w:widowControl/>
        <w:suppressLineNumbers w:val="0"/>
        <w:jc w:val="center"/>
        <w:rPr>
          <w:rFonts w:ascii="宋体" w:hAnsi="宋体" w:eastAsia="宋体" w:cs="宋体"/>
          <w:kern w:val="0"/>
          <w:sz w:val="24"/>
          <w:szCs w:val="24"/>
          <w:lang w:val="en-US" w:eastAsia="zh-CN" w:bidi="ar"/>
        </w:rPr>
      </w:pPr>
    </w:p>
    <w:p>
      <w:pPr>
        <w:keepNext w:val="0"/>
        <w:keepLines w:val="0"/>
        <w:widowControl/>
        <w:suppressLineNumbers w:val="0"/>
        <w:jc w:val="center"/>
        <w:rPr>
          <w:rFonts w:ascii="宋体" w:hAnsi="宋体" w:eastAsia="宋体" w:cs="宋体"/>
          <w:kern w:val="0"/>
          <w:sz w:val="24"/>
          <w:szCs w:val="24"/>
          <w:lang w:val="en-US" w:eastAsia="zh-CN" w:bidi="ar"/>
        </w:rPr>
      </w:pPr>
    </w:p>
    <w:p>
      <w:pPr>
        <w:keepNext w:val="0"/>
        <w:keepLines w:val="0"/>
        <w:widowControl/>
        <w:suppressLineNumbers w:val="0"/>
        <w:jc w:val="center"/>
        <w:rPr>
          <w:rFonts w:ascii="宋体" w:hAnsi="宋体" w:eastAsia="宋体" w:cs="宋体"/>
          <w:kern w:val="0"/>
          <w:sz w:val="24"/>
          <w:szCs w:val="24"/>
          <w:lang w:val="en-US" w:eastAsia="zh-CN" w:bidi="ar"/>
        </w:rPr>
      </w:pPr>
    </w:p>
    <w:p>
      <w:pPr>
        <w:keepNext w:val="0"/>
        <w:keepLines w:val="0"/>
        <w:widowControl/>
        <w:suppressLineNumbers w:val="0"/>
        <w:jc w:val="center"/>
        <w:rPr>
          <w:rFonts w:ascii="宋体" w:hAnsi="宋体" w:eastAsia="宋体" w:cs="宋体"/>
          <w:kern w:val="0"/>
          <w:sz w:val="24"/>
          <w:szCs w:val="24"/>
          <w:lang w:val="en-US" w:eastAsia="zh-CN" w:bidi="ar"/>
        </w:rPr>
      </w:pPr>
    </w:p>
    <w:p>
      <w:pPr>
        <w:keepNext w:val="0"/>
        <w:keepLines w:val="0"/>
        <w:widowControl/>
        <w:suppressLineNumbers w:val="0"/>
        <w:jc w:val="center"/>
        <w:rPr>
          <w:rFonts w:ascii="宋体" w:hAnsi="宋体" w:eastAsia="宋体" w:cs="宋体"/>
          <w:kern w:val="0"/>
          <w:sz w:val="24"/>
          <w:szCs w:val="24"/>
          <w:lang w:val="en-US" w:eastAsia="zh-CN" w:bidi="ar"/>
        </w:rPr>
      </w:pPr>
    </w:p>
    <w:p>
      <w:pPr>
        <w:keepNext w:val="0"/>
        <w:keepLines w:val="0"/>
        <w:widowControl/>
        <w:suppressLineNumbers w:val="0"/>
        <w:jc w:val="center"/>
        <w:rPr>
          <w:rFonts w:ascii="宋体" w:hAnsi="宋体" w:eastAsia="宋体" w:cs="宋体"/>
          <w:kern w:val="0"/>
          <w:sz w:val="24"/>
          <w:szCs w:val="24"/>
          <w:lang w:val="en-US" w:eastAsia="zh-CN" w:bidi="ar"/>
        </w:rPr>
      </w:pPr>
    </w:p>
    <w:p>
      <w:pPr>
        <w:keepNext w:val="0"/>
        <w:keepLines w:val="0"/>
        <w:widowControl/>
        <w:suppressLineNumbers w:val="0"/>
        <w:jc w:val="center"/>
        <w:rPr>
          <w:rFonts w:hint="default" w:ascii="宋体" w:hAnsi="宋体" w:eastAsia="宋体" w:cs="宋体"/>
          <w:kern w:val="0"/>
          <w:sz w:val="24"/>
          <w:szCs w:val="24"/>
          <w:lang w:val="en" w:eastAsia="zh-CN" w:bidi="ar"/>
        </w:rPr>
      </w:pPr>
    </w:p>
    <w:p>
      <w:pPr>
        <w:pStyle w:val="3"/>
        <w:bidi w:val="0"/>
        <w:rPr>
          <w:rFonts w:hint="default"/>
          <w:lang w:val="en"/>
        </w:rPr>
      </w:pPr>
      <w:bookmarkStart w:id="18" w:name="_Toc639031168"/>
      <w:r>
        <w:rPr>
          <w:rFonts w:hint="default"/>
          <w:lang w:val="en"/>
        </w:rPr>
        <w:t>基于Ensemble的算法(</w:t>
      </w:r>
      <w:r>
        <w:rPr>
          <w:rFonts w:hint="eastAsia"/>
        </w:rPr>
        <w:t>随机投影森林</w:t>
      </w:r>
      <w:r>
        <w:rPr>
          <w:rFonts w:hint="default"/>
          <w:lang w:val="en"/>
        </w:rPr>
        <w:t>)</w:t>
      </w:r>
      <w:bookmarkEnd w:id="18"/>
    </w:p>
    <w:p>
      <w:pPr>
        <w:bidi w:val="0"/>
        <w:ind w:firstLine="420" w:firstLineChars="0"/>
        <w:rPr>
          <w:rFonts w:hint="default"/>
          <w:lang w:val="en"/>
        </w:rPr>
      </w:pPr>
      <w:r>
        <w:rPr>
          <w:lang w:val="en" w:eastAsia="zh-CN"/>
        </w:rPr>
        <w:t>采用多个</w:t>
      </w:r>
      <w:r>
        <w:rPr>
          <w:rFonts w:hint="default"/>
          <w:lang w:val="en" w:eastAsia="zh-CN"/>
        </w:rPr>
        <w:t>Hash 进行定位：</w:t>
      </w:r>
      <w:r>
        <w:rPr>
          <w:lang w:val="en-US" w:eastAsia="zh-CN"/>
        </w:rPr>
        <w:t>利用随机投影树，对所有的数据进行划分，将每次搜索与计算的点的数目减小到一个可接受的范围，然后建立多个随机投影树构成随机投影森林，将森林的综合结果作为最终的结果。</w:t>
      </w:r>
    </w:p>
    <w:p>
      <w:pPr>
        <w:ind w:firstLine="420" w:firstLineChars="0"/>
        <w:rPr>
          <w:rFonts w:hint="default"/>
          <w:lang w:val="en"/>
        </w:rPr>
      </w:pPr>
      <w:r>
        <w:rPr>
          <w:rFonts w:hint="default"/>
          <w:lang w:val="en"/>
        </w:rPr>
        <w:t>建立一棵随机投影树的过程如下：</w:t>
      </w:r>
    </w:p>
    <w:p>
      <w:pPr>
        <w:numPr>
          <w:ilvl w:val="0"/>
          <w:numId w:val="11"/>
        </w:numPr>
        <w:ind w:left="425" w:leftChars="0" w:hanging="425" w:firstLineChars="0"/>
        <w:rPr>
          <w:rFonts w:hint="default"/>
          <w:lang w:val="en"/>
        </w:rPr>
      </w:pPr>
      <w:r>
        <w:rPr>
          <w:rFonts w:hint="default"/>
          <w:lang w:val="en"/>
        </w:rPr>
        <w:t>随机选取一个从原点出发的向量</w:t>
      </w:r>
    </w:p>
    <w:p>
      <w:pPr>
        <w:numPr>
          <w:ilvl w:val="0"/>
          <w:numId w:val="11"/>
        </w:numPr>
        <w:ind w:left="425" w:leftChars="0" w:hanging="425" w:firstLineChars="0"/>
        <w:rPr>
          <w:rFonts w:hint="default"/>
          <w:lang w:val="en"/>
        </w:rPr>
      </w:pPr>
      <w:r>
        <w:rPr>
          <w:rFonts w:hint="default"/>
          <w:lang w:val="en"/>
        </w:rPr>
        <w:t>与这个向量垂直的直线将平面内的点划分为了两部分</w:t>
      </w:r>
    </w:p>
    <w:p>
      <w:pPr>
        <w:numPr>
          <w:ilvl w:val="0"/>
          <w:numId w:val="11"/>
        </w:numPr>
        <w:ind w:left="425" w:leftChars="0" w:hanging="425" w:firstLineChars="0"/>
        <w:rPr>
          <w:rFonts w:hint="default"/>
          <w:lang w:val="en"/>
        </w:rPr>
      </w:pPr>
      <w:r>
        <w:rPr>
          <w:rFonts w:hint="default"/>
          <w:lang w:val="en"/>
        </w:rPr>
        <w:t>将属于这两部分的点分别划分给左子树和右子树</w:t>
      </w:r>
    </w:p>
    <w:p>
      <w:pPr>
        <w:jc w:val="center"/>
      </w:pPr>
      <w:r>
        <w:drawing>
          <wp:inline distT="0" distB="0" distL="114300" distR="114300">
            <wp:extent cx="2973705" cy="2821940"/>
            <wp:effectExtent l="0" t="0" r="17145" b="16510"/>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2"/>
                    <pic:cNvPicPr>
                      <a:picLocks noChangeAspect="1"/>
                    </pic:cNvPicPr>
                  </pic:nvPicPr>
                  <pic:blipFill>
                    <a:blip r:embed="rId24"/>
                    <a:stretch>
                      <a:fillRect/>
                    </a:stretch>
                  </pic:blipFill>
                  <pic:spPr>
                    <a:xfrm>
                      <a:off x="0" y="0"/>
                      <a:ext cx="2973705" cy="2821940"/>
                    </a:xfrm>
                    <a:prstGeom prst="rect">
                      <a:avLst/>
                    </a:prstGeom>
                    <a:noFill/>
                    <a:ln>
                      <a:noFill/>
                    </a:ln>
                  </pic:spPr>
                </pic:pic>
              </a:graphicData>
            </a:graphic>
          </wp:inline>
        </w:drawing>
      </w:r>
    </w:p>
    <w:p>
      <w:pPr>
        <w:pStyle w:val="19"/>
        <w:keepNext w:val="0"/>
        <w:keepLines w:val="0"/>
        <w:widowControl/>
        <w:suppressLineNumbers w:val="0"/>
        <w:jc w:val="center"/>
        <w:rPr>
          <w:rFonts w:hint="default"/>
          <w:b/>
          <w:bCs/>
          <w:lang w:val="en"/>
        </w:rPr>
      </w:pPr>
      <w:r>
        <w:rPr>
          <w:b/>
          <w:bCs/>
        </w:rPr>
        <w:t>图</w:t>
      </w:r>
      <w:r>
        <w:rPr>
          <w:b/>
          <w:bCs/>
        </w:rPr>
        <w:fldChar w:fldCharType="begin"/>
      </w:r>
      <w:r>
        <w:rPr>
          <w:b/>
          <w:bCs/>
        </w:rPr>
        <w:instrText xml:space="preserve"> STYLEREF 1 \s </w:instrText>
      </w:r>
      <w:r>
        <w:rPr>
          <w:b/>
          <w:bCs/>
        </w:rPr>
        <w:fldChar w:fldCharType="separate"/>
      </w:r>
      <w:r>
        <w:rPr>
          <w:b/>
          <w:bCs/>
        </w:rPr>
        <w:t>3</w:t>
      </w:r>
      <w:r>
        <w:rPr>
          <w:b/>
          <w:bCs/>
        </w:rPr>
        <w:fldChar w:fldCharType="end"/>
      </w:r>
      <w:r>
        <w:rPr>
          <w:b/>
          <w:bCs/>
          <w:lang w:val="en"/>
        </w:rPr>
        <w:t>.</w:t>
      </w:r>
      <w:r>
        <w:rPr>
          <w:b/>
          <w:bCs/>
        </w:rPr>
        <w:fldChar w:fldCharType="begin"/>
      </w:r>
      <w:r>
        <w:rPr>
          <w:b/>
          <w:bCs/>
        </w:rPr>
        <w:instrText xml:space="preserve"> SEQ 图 \* ARABIC \s 1 </w:instrText>
      </w:r>
      <w:r>
        <w:rPr>
          <w:b/>
          <w:bCs/>
        </w:rPr>
        <w:fldChar w:fldCharType="separate"/>
      </w:r>
      <w:r>
        <w:rPr>
          <w:b/>
          <w:bCs/>
        </w:rPr>
        <w:t>5</w:t>
      </w:r>
      <w:r>
        <w:rPr>
          <w:b/>
          <w:bCs/>
        </w:rPr>
        <w:fldChar w:fldCharType="end"/>
      </w:r>
      <w:r>
        <w:rPr>
          <w:rFonts w:hint="default"/>
          <w:b/>
          <w:bCs/>
          <w:lang w:val="en"/>
        </w:rPr>
        <w:t xml:space="preserve"> LSH Forest</w:t>
      </w:r>
    </w:p>
    <w:p>
      <w:pPr>
        <w:bidi w:val="0"/>
        <w:rPr>
          <w:rFonts w:hint="default"/>
          <w:lang w:val="en"/>
        </w:rPr>
      </w:pPr>
    </w:p>
    <w:p>
      <w:pPr>
        <w:bidi w:val="0"/>
        <w:rPr>
          <w:rFonts w:hint="default"/>
          <w:lang w:val="en"/>
        </w:rPr>
      </w:pPr>
    </w:p>
    <w:p>
      <w:pPr>
        <w:bidi w:val="0"/>
        <w:rPr>
          <w:rFonts w:hint="default"/>
          <w:lang w:val="en"/>
        </w:rPr>
      </w:pPr>
    </w:p>
    <w:p>
      <w:pPr>
        <w:bidi w:val="0"/>
        <w:rPr>
          <w:rFonts w:hint="default"/>
          <w:lang w:val="en"/>
        </w:rPr>
      </w:pPr>
    </w:p>
    <w:p>
      <w:pPr>
        <w:bidi w:val="0"/>
        <w:rPr>
          <w:rFonts w:hint="default"/>
          <w:lang w:val="en"/>
        </w:rPr>
      </w:pPr>
    </w:p>
    <w:p>
      <w:pPr>
        <w:bidi w:val="0"/>
        <w:rPr>
          <w:rFonts w:hint="default"/>
          <w:lang w:val="en"/>
        </w:rPr>
      </w:pPr>
    </w:p>
    <w:p>
      <w:pPr>
        <w:bidi w:val="0"/>
        <w:rPr>
          <w:rFonts w:hint="default"/>
          <w:lang w:val="en"/>
        </w:rPr>
      </w:pPr>
    </w:p>
    <w:p>
      <w:pPr>
        <w:bidi w:val="0"/>
        <w:rPr>
          <w:rFonts w:hint="default"/>
          <w:lang w:val="en"/>
        </w:rPr>
      </w:pPr>
    </w:p>
    <w:p>
      <w:pPr>
        <w:bidi w:val="0"/>
        <w:rPr>
          <w:rFonts w:hint="default"/>
          <w:lang w:val="en"/>
        </w:rPr>
      </w:pPr>
    </w:p>
    <w:p>
      <w:pPr>
        <w:bidi w:val="0"/>
        <w:rPr>
          <w:rFonts w:hint="default"/>
          <w:lang w:val="en"/>
        </w:rPr>
      </w:pPr>
    </w:p>
    <w:p>
      <w:pPr>
        <w:pStyle w:val="3"/>
        <w:bidi w:val="0"/>
        <w:rPr>
          <w:rFonts w:hint="default"/>
          <w:lang w:val="en"/>
        </w:rPr>
      </w:pPr>
      <w:bookmarkStart w:id="19" w:name="_Toc1814430709"/>
      <w:r>
        <w:rPr>
          <w:rFonts w:hint="default"/>
          <w:lang w:val="en"/>
        </w:rPr>
        <w:t>机器学习(ML-Based)</w:t>
      </w:r>
      <w:bookmarkEnd w:id="19"/>
    </w:p>
    <w:p>
      <w:pPr>
        <w:rPr>
          <w:rFonts w:hint="default"/>
          <w:lang w:val="en"/>
        </w:rPr>
      </w:pPr>
      <w:r>
        <w:rPr>
          <w:rFonts w:hint="default"/>
          <w:lang w:val="en"/>
        </w:rPr>
        <w:t>在通常的系统中，通过监督学习学习图片的相关表示，如采用CNN将图片Embedding之后使用MLP之后Softmax进行输出，此时网络表示Target-Based学习。</w:t>
      </w:r>
    </w:p>
    <w:p>
      <w:pPr>
        <w:rPr>
          <w:rFonts w:hint="default"/>
          <w:lang w:val="en"/>
        </w:rPr>
      </w:pPr>
      <w:r>
        <w:rPr>
          <w:rFonts w:hint="default"/>
          <w:lang w:val="en"/>
        </w:rPr>
        <w:t>此处可以考虑将LSH和ML进行End-End组合，同时由于AutoML等技术，可以进行自动化的参数调整，从而能够找到性能和开销的拐点，尽可能降低Embedding的维度。</w:t>
      </w:r>
    </w:p>
    <w:p>
      <w:pPr>
        <w:rPr>
          <w:rFonts w:hint="default"/>
          <w:lang w:val="en"/>
        </w:rPr>
      </w:pPr>
      <w:r>
        <w:rPr>
          <w:rFonts w:hint="default"/>
          <w:lang w:val="en"/>
        </w:rPr>
        <w:t>f(A)为CNN输出的向量表示，可以将其更改为H(f(A))进一步降维。</w:t>
      </w:r>
    </w:p>
    <w:p>
      <w:pPr>
        <w:keepNext w:val="0"/>
        <w:keepLines w:val="0"/>
        <w:widowControl/>
        <w:suppressLineNumbers w:val="0"/>
        <w:jc w:val="center"/>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2371725" cy="2914650"/>
            <wp:effectExtent l="0" t="0" r="9525" b="0"/>
            <wp:docPr id="13"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2" descr="IMG_256"/>
                    <pic:cNvPicPr>
                      <a:picLocks noChangeAspect="1"/>
                    </pic:cNvPicPr>
                  </pic:nvPicPr>
                  <pic:blipFill>
                    <a:blip r:embed="rId25"/>
                    <a:stretch>
                      <a:fillRect/>
                    </a:stretch>
                  </pic:blipFill>
                  <pic:spPr>
                    <a:xfrm>
                      <a:off x="0" y="0"/>
                      <a:ext cx="2371725" cy="2914650"/>
                    </a:xfrm>
                    <a:prstGeom prst="rect">
                      <a:avLst/>
                    </a:prstGeom>
                    <a:noFill/>
                    <a:ln w="9525">
                      <a:noFill/>
                    </a:ln>
                  </pic:spPr>
                </pic:pic>
              </a:graphicData>
            </a:graphic>
          </wp:inline>
        </w:drawing>
      </w:r>
    </w:p>
    <w:p>
      <w:pPr>
        <w:pStyle w:val="19"/>
        <w:keepNext w:val="0"/>
        <w:keepLines w:val="0"/>
        <w:widowControl/>
        <w:suppressLineNumbers w:val="0"/>
        <w:jc w:val="center"/>
        <w:rPr>
          <w:rFonts w:hint="default"/>
          <w:b/>
          <w:bCs/>
          <w:lang w:val="en"/>
        </w:rPr>
      </w:pPr>
      <w:r>
        <w:rPr>
          <w:b/>
          <w:bCs/>
        </w:rPr>
        <w:t>图</w:t>
      </w:r>
      <w:r>
        <w:rPr>
          <w:b/>
          <w:bCs/>
        </w:rPr>
        <w:fldChar w:fldCharType="begin"/>
      </w:r>
      <w:r>
        <w:rPr>
          <w:b/>
          <w:bCs/>
        </w:rPr>
        <w:instrText xml:space="preserve"> STYLEREF 1 \s </w:instrText>
      </w:r>
      <w:r>
        <w:rPr>
          <w:b/>
          <w:bCs/>
        </w:rPr>
        <w:fldChar w:fldCharType="separate"/>
      </w:r>
      <w:r>
        <w:rPr>
          <w:b/>
          <w:bCs/>
        </w:rPr>
        <w:t>3</w:t>
      </w:r>
      <w:r>
        <w:rPr>
          <w:b/>
          <w:bCs/>
        </w:rPr>
        <w:fldChar w:fldCharType="end"/>
      </w:r>
      <w:r>
        <w:rPr>
          <w:b/>
          <w:bCs/>
          <w:lang w:val="en"/>
        </w:rPr>
        <w:t>.</w:t>
      </w:r>
      <w:r>
        <w:rPr>
          <w:b/>
          <w:bCs/>
        </w:rPr>
        <w:fldChar w:fldCharType="begin"/>
      </w:r>
      <w:r>
        <w:rPr>
          <w:b/>
          <w:bCs/>
        </w:rPr>
        <w:instrText xml:space="preserve"> SEQ 图 \* ARABIC \s 1 </w:instrText>
      </w:r>
      <w:r>
        <w:rPr>
          <w:b/>
          <w:bCs/>
        </w:rPr>
        <w:fldChar w:fldCharType="separate"/>
      </w:r>
      <w:r>
        <w:rPr>
          <w:b/>
          <w:bCs/>
        </w:rPr>
        <w:t>6</w:t>
      </w:r>
      <w:r>
        <w:rPr>
          <w:b/>
          <w:bCs/>
        </w:rPr>
        <w:fldChar w:fldCharType="end"/>
      </w:r>
      <w:r>
        <w:rPr>
          <w:rFonts w:hint="default"/>
          <w:b/>
          <w:bCs/>
          <w:lang w:val="en"/>
        </w:rPr>
        <w:t xml:space="preserve"> ML-Based LSH算法</w:t>
      </w:r>
    </w:p>
    <w:p>
      <w:pPr>
        <w:keepNext w:val="0"/>
        <w:keepLines w:val="0"/>
        <w:widowControl/>
        <w:suppressLineNumbers w:val="0"/>
        <w:jc w:val="center"/>
        <w:rPr>
          <w:rFonts w:ascii="宋体" w:hAnsi="宋体" w:eastAsia="宋体" w:cs="宋体"/>
          <w:kern w:val="0"/>
          <w:sz w:val="24"/>
          <w:szCs w:val="24"/>
          <w:lang w:val="en-US" w:eastAsia="zh-CN" w:bidi="ar"/>
        </w:rPr>
      </w:pPr>
    </w:p>
    <w:p>
      <w:pPr>
        <w:rPr>
          <w:rFonts w:hint="default"/>
          <w:lang w:val="en"/>
        </w:rPr>
      </w:pPr>
    </w:p>
    <w:p>
      <w:pPr>
        <w:pStyle w:val="2"/>
        <w:bidi w:val="0"/>
        <w:rPr>
          <w:rFonts w:hint="default"/>
          <w:lang w:val="en"/>
        </w:rPr>
      </w:pPr>
      <w:bookmarkStart w:id="20" w:name="_Toc225660218"/>
      <w:r>
        <w:rPr>
          <w:rFonts w:hint="default"/>
          <w:lang w:val="en"/>
        </w:rPr>
        <w:t>LSH系统设计</w:t>
      </w:r>
      <w:bookmarkEnd w:id="20"/>
    </w:p>
    <w:p>
      <w:pPr>
        <w:pStyle w:val="3"/>
        <w:bidi w:val="0"/>
        <w:rPr>
          <w:rFonts w:hint="default"/>
          <w:lang w:val="en"/>
        </w:rPr>
      </w:pPr>
      <w:bookmarkStart w:id="21" w:name="_Toc138069122"/>
      <w:r>
        <w:rPr>
          <w:rFonts w:hint="default"/>
          <w:lang w:val="en"/>
        </w:rPr>
        <w:t>系统理论分析</w:t>
      </w:r>
      <w:bookmarkEnd w:id="21"/>
    </w:p>
    <w:p>
      <w:pPr>
        <w:pStyle w:val="4"/>
        <w:bidi w:val="0"/>
        <w:rPr>
          <w:rFonts w:hint="default"/>
          <w:lang w:val="en"/>
        </w:rPr>
      </w:pPr>
      <w:r>
        <w:rPr>
          <w:rFonts w:hint="default"/>
          <w:lang w:val="en"/>
        </w:rPr>
        <w:t>Simhash生成(Train)</w:t>
      </w:r>
    </w:p>
    <w:p>
      <w:pPr>
        <w:keepNext w:val="0"/>
        <w:keepLines w:val="0"/>
        <w:widowControl/>
        <w:suppressLineNumbers w:val="0"/>
        <w:jc w:val="center"/>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4014470" cy="2845435"/>
            <wp:effectExtent l="0" t="0" r="5080" b="12065"/>
            <wp:docPr id="43" name="Picture 2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29" descr="IMG_256"/>
                    <pic:cNvPicPr>
                      <a:picLocks noChangeAspect="1"/>
                    </pic:cNvPicPr>
                  </pic:nvPicPr>
                  <pic:blipFill>
                    <a:blip r:embed="rId26"/>
                    <a:stretch>
                      <a:fillRect/>
                    </a:stretch>
                  </pic:blipFill>
                  <pic:spPr>
                    <a:xfrm>
                      <a:off x="0" y="0"/>
                      <a:ext cx="4014470" cy="2845435"/>
                    </a:xfrm>
                    <a:prstGeom prst="rect">
                      <a:avLst/>
                    </a:prstGeom>
                    <a:noFill/>
                    <a:ln w="9525">
                      <a:noFill/>
                    </a:ln>
                  </pic:spPr>
                </pic:pic>
              </a:graphicData>
            </a:graphic>
          </wp:inline>
        </w:drawing>
      </w:r>
    </w:p>
    <w:p>
      <w:pPr>
        <w:pStyle w:val="19"/>
        <w:keepNext w:val="0"/>
        <w:keepLines w:val="0"/>
        <w:widowControl/>
        <w:suppressLineNumbers w:val="0"/>
        <w:jc w:val="center"/>
        <w:rPr>
          <w:rFonts w:hint="default"/>
          <w:b/>
          <w:bCs/>
          <w:lang w:val="en"/>
        </w:rPr>
      </w:pPr>
      <w:r>
        <w:rPr>
          <w:b/>
          <w:bCs/>
        </w:rPr>
        <w:t>图</w:t>
      </w:r>
      <w:r>
        <w:rPr>
          <w:b/>
          <w:bCs/>
        </w:rPr>
        <w:fldChar w:fldCharType="begin"/>
      </w:r>
      <w:r>
        <w:rPr>
          <w:b/>
          <w:bCs/>
        </w:rPr>
        <w:instrText xml:space="preserve"> STYLEREF 1 \s </w:instrText>
      </w:r>
      <w:r>
        <w:rPr>
          <w:b/>
          <w:bCs/>
        </w:rPr>
        <w:fldChar w:fldCharType="separate"/>
      </w:r>
      <w:r>
        <w:rPr>
          <w:b/>
          <w:bCs/>
        </w:rPr>
        <w:t>4</w:t>
      </w:r>
      <w:r>
        <w:rPr>
          <w:b/>
          <w:bCs/>
        </w:rPr>
        <w:fldChar w:fldCharType="end"/>
      </w:r>
      <w:r>
        <w:rPr>
          <w:b/>
          <w:bCs/>
          <w:lang w:val="en"/>
        </w:rPr>
        <w:t>.</w:t>
      </w:r>
      <w:r>
        <w:rPr>
          <w:b/>
          <w:bCs/>
        </w:rPr>
        <w:fldChar w:fldCharType="begin"/>
      </w:r>
      <w:r>
        <w:rPr>
          <w:b/>
          <w:bCs/>
        </w:rPr>
        <w:instrText xml:space="preserve"> SEQ 图 \* ARABIC \s 1 </w:instrText>
      </w:r>
      <w:r>
        <w:rPr>
          <w:b/>
          <w:bCs/>
        </w:rPr>
        <w:fldChar w:fldCharType="separate"/>
      </w:r>
      <w:r>
        <w:rPr>
          <w:b/>
          <w:bCs/>
        </w:rPr>
        <w:t>1</w:t>
      </w:r>
      <w:r>
        <w:rPr>
          <w:b/>
          <w:bCs/>
        </w:rPr>
        <w:fldChar w:fldCharType="end"/>
      </w:r>
      <w:r>
        <w:rPr>
          <w:rFonts w:hint="default"/>
          <w:b/>
          <w:bCs/>
          <w:lang w:val="en"/>
        </w:rPr>
        <w:t xml:space="preserve"> Google Simhash处理流程</w:t>
      </w:r>
    </w:p>
    <w:p>
      <w:pPr>
        <w:numPr>
          <w:ilvl w:val="0"/>
          <w:numId w:val="12"/>
        </w:numPr>
        <w:bidi w:val="0"/>
      </w:pPr>
      <w:r>
        <w:rPr>
          <w:lang w:val="en-US" w:eastAsia="zh-CN"/>
        </w:rPr>
        <w:t>选择simhash的位数，请综合考虑存储成本以及数据集的大小，比如说32位</w:t>
      </w:r>
      <w:r>
        <w:rPr>
          <w:rFonts w:hint="eastAsia"/>
          <w:lang w:val="en-US" w:eastAsia="zh-CN"/>
        </w:rPr>
        <w:t> </w:t>
      </w:r>
      <w:r>
        <w:rPr>
          <w:rFonts w:hint="eastAsia"/>
          <w:lang w:val="en-US" w:eastAsia="zh-CN"/>
        </w:rPr>
        <w:br w:type="textWrapping"/>
      </w:r>
      <w:r>
        <w:rPr>
          <w:rFonts w:hint="eastAsia"/>
          <w:lang w:val="en-US" w:eastAsia="zh-CN"/>
        </w:rPr>
        <w:t>将simhash的各位初始化为0</w:t>
      </w:r>
    </w:p>
    <w:p>
      <w:pPr>
        <w:numPr>
          <w:ilvl w:val="0"/>
          <w:numId w:val="12"/>
        </w:numPr>
        <w:bidi w:val="0"/>
      </w:pPr>
      <w:r>
        <w:rPr>
          <w:rFonts w:hint="eastAsia"/>
          <w:lang w:val="en-US" w:eastAsia="zh-CN"/>
        </w:rPr>
        <w:t>提取原始文本中的特征，一般采用各种分词的方式。比如对于"the cat sat on the mat"，采用两两分词的方式得到如下结果：{"th", "he", "e ", " c", "ca", "at", "t ", " s", "sa", " o", "on", "n ", " t", " m", "ma"}</w:t>
      </w:r>
    </w:p>
    <w:p>
      <w:pPr>
        <w:numPr>
          <w:ilvl w:val="0"/>
          <w:numId w:val="12"/>
        </w:numPr>
        <w:bidi w:val="0"/>
      </w:pPr>
      <w:r>
        <w:rPr>
          <w:rFonts w:hint="eastAsia"/>
          <w:lang w:val="en-US" w:eastAsia="zh-CN"/>
        </w:rPr>
        <w:t>使用传统的32位hash函数计算各个word的hashcode，比如："th".hash = -502157718 ，"he".hash = -369049682，……</w:t>
      </w:r>
    </w:p>
    <w:p>
      <w:pPr>
        <w:numPr>
          <w:ilvl w:val="0"/>
          <w:numId w:val="12"/>
        </w:numPr>
        <w:bidi w:val="0"/>
      </w:pPr>
      <w:r>
        <w:rPr>
          <w:rFonts w:hint="eastAsia"/>
          <w:lang w:val="en-US" w:eastAsia="zh-CN"/>
        </w:rPr>
        <w:t>对各word的hashcode的每一位，如果该位为1，则simhash相应位的值加1；否则减1 </w:t>
      </w:r>
    </w:p>
    <w:p>
      <w:pPr>
        <w:numPr>
          <w:ilvl w:val="0"/>
          <w:numId w:val="12"/>
        </w:numPr>
        <w:bidi w:val="0"/>
      </w:pPr>
      <w:r>
        <w:rPr>
          <w:rFonts w:hint="eastAsia"/>
          <w:lang w:val="en-US" w:eastAsia="zh-CN"/>
        </w:rPr>
        <w:t>对最后得到的32位的simhash，如果该位大于1，则设为1；否则设为0</w:t>
      </w:r>
    </w:p>
    <w:p>
      <w:pPr>
        <w:rPr>
          <w:rFonts w:hint="default"/>
          <w:lang w:val="en"/>
        </w:rPr>
      </w:pPr>
    </w:p>
    <w:p>
      <w:pPr>
        <w:pStyle w:val="4"/>
        <w:bidi w:val="0"/>
        <w:rPr>
          <w:lang w:val="en-US" w:eastAsia="zh-CN"/>
        </w:rPr>
      </w:pPr>
      <w:r>
        <w:rPr>
          <w:rFonts w:hint="default"/>
          <w:lang w:val="en" w:eastAsia="zh-CN"/>
        </w:rPr>
        <w:t>Simhash预测(Predict)</w:t>
      </w:r>
    </w:p>
    <w:p>
      <w:pPr>
        <w:numPr>
          <w:ilvl w:val="0"/>
          <w:numId w:val="13"/>
        </w:numPr>
        <w:ind w:left="425" w:leftChars="0" w:hanging="425" w:firstLineChars="0"/>
        <w:rPr>
          <w:lang w:val="en-US" w:eastAsia="zh-CN"/>
        </w:rPr>
      </w:pPr>
      <w:r>
        <w:rPr>
          <w:lang w:val="en" w:eastAsia="zh-CN"/>
        </w:rPr>
        <w:t>遍历数据集</w:t>
      </w:r>
    </w:p>
    <w:p>
      <w:pPr>
        <w:bidi w:val="0"/>
        <w:rPr>
          <w:lang w:val="en-US" w:eastAsia="zh-CN"/>
        </w:rPr>
      </w:pPr>
      <w:r>
        <w:rPr>
          <w:rFonts w:hint="default"/>
          <w:lang w:val="en"/>
        </w:rPr>
        <w:t>对于</w:t>
      </w:r>
      <w:r>
        <w:rPr>
          <w:lang w:val="en-US" w:eastAsia="zh-CN"/>
        </w:rPr>
        <w:t>64位simhash，海明距离在3以内的文本都可以认为是近重复文本</w:t>
      </w:r>
      <w:r>
        <w:rPr>
          <w:lang w:val="en" w:eastAsia="zh-CN"/>
        </w:rPr>
        <w:t>，</w:t>
      </w:r>
      <w:r>
        <w:rPr>
          <w:lang w:val="en-US" w:eastAsia="zh-CN"/>
        </w:rPr>
        <w:t>查找待查询文本的64位simhash code的所有3位以内变化的组合，大约需要四万多次的查询</w:t>
      </w:r>
    </w:p>
    <w:p>
      <w:pPr>
        <w:keepNext w:val="0"/>
        <w:keepLines w:val="0"/>
        <w:widowControl/>
        <w:suppressLineNumbers w:val="0"/>
        <w:jc w:val="center"/>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3639185" cy="2741930"/>
            <wp:effectExtent l="0" t="0" r="18415" b="1270"/>
            <wp:docPr id="44" name="Picture 3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30" descr="IMG_256"/>
                    <pic:cNvPicPr>
                      <a:picLocks noChangeAspect="1"/>
                    </pic:cNvPicPr>
                  </pic:nvPicPr>
                  <pic:blipFill>
                    <a:blip r:embed="rId27"/>
                    <a:stretch>
                      <a:fillRect/>
                    </a:stretch>
                  </pic:blipFill>
                  <pic:spPr>
                    <a:xfrm>
                      <a:off x="0" y="0"/>
                      <a:ext cx="3639185" cy="2741930"/>
                    </a:xfrm>
                    <a:prstGeom prst="rect">
                      <a:avLst/>
                    </a:prstGeom>
                    <a:noFill/>
                    <a:ln w="9525">
                      <a:noFill/>
                    </a:ln>
                  </pic:spPr>
                </pic:pic>
              </a:graphicData>
            </a:graphic>
          </wp:inline>
        </w:drawing>
      </w:r>
    </w:p>
    <w:p>
      <w:pPr>
        <w:pStyle w:val="19"/>
        <w:keepNext w:val="0"/>
        <w:keepLines w:val="0"/>
        <w:widowControl/>
        <w:suppressLineNumbers w:val="0"/>
        <w:jc w:val="center"/>
        <w:rPr>
          <w:rFonts w:ascii="宋体" w:hAnsi="宋体" w:eastAsia="宋体" w:cs="宋体"/>
          <w:kern w:val="0"/>
          <w:sz w:val="24"/>
          <w:szCs w:val="24"/>
          <w:lang w:val="en-US" w:eastAsia="zh-CN" w:bidi="ar"/>
        </w:rPr>
      </w:pPr>
      <w:r>
        <w:rPr>
          <w:b/>
          <w:bCs/>
        </w:rPr>
        <w:t>图</w:t>
      </w:r>
      <w:r>
        <w:rPr>
          <w:b/>
          <w:bCs/>
        </w:rPr>
        <w:fldChar w:fldCharType="begin"/>
      </w:r>
      <w:r>
        <w:rPr>
          <w:b/>
          <w:bCs/>
        </w:rPr>
        <w:instrText xml:space="preserve"> STYLEREF 1 \s </w:instrText>
      </w:r>
      <w:r>
        <w:rPr>
          <w:b/>
          <w:bCs/>
        </w:rPr>
        <w:fldChar w:fldCharType="separate"/>
      </w:r>
      <w:r>
        <w:rPr>
          <w:b/>
          <w:bCs/>
        </w:rPr>
        <w:t>4</w:t>
      </w:r>
      <w:r>
        <w:rPr>
          <w:b/>
          <w:bCs/>
        </w:rPr>
        <w:fldChar w:fldCharType="end"/>
      </w:r>
      <w:r>
        <w:rPr>
          <w:b/>
          <w:bCs/>
          <w:lang w:val="en"/>
        </w:rPr>
        <w:t>.</w:t>
      </w:r>
      <w:r>
        <w:rPr>
          <w:b/>
          <w:bCs/>
        </w:rPr>
        <w:fldChar w:fldCharType="begin"/>
      </w:r>
      <w:r>
        <w:rPr>
          <w:b/>
          <w:bCs/>
        </w:rPr>
        <w:instrText xml:space="preserve"> SEQ 图 \* ARABIC \s 1 </w:instrText>
      </w:r>
      <w:r>
        <w:rPr>
          <w:b/>
          <w:bCs/>
        </w:rPr>
        <w:fldChar w:fldCharType="separate"/>
      </w:r>
      <w:r>
        <w:rPr>
          <w:b/>
          <w:bCs/>
        </w:rPr>
        <w:t>2</w:t>
      </w:r>
      <w:r>
        <w:rPr>
          <w:b/>
          <w:bCs/>
        </w:rPr>
        <w:fldChar w:fldCharType="end"/>
      </w:r>
      <w:r>
        <w:rPr>
          <w:rFonts w:hint="default"/>
          <w:b/>
          <w:bCs/>
          <w:lang w:val="en"/>
        </w:rPr>
        <w:t xml:space="preserve"> 时间遍历算法</w:t>
      </w:r>
    </w:p>
    <w:p>
      <w:pPr>
        <w:bidi w:val="0"/>
        <w:rPr>
          <w:rFonts w:hint="default"/>
          <w:lang w:val="en" w:eastAsia="zh-CN"/>
        </w:rPr>
      </w:pPr>
      <w:r>
        <w:rPr>
          <w:rFonts w:hint="default"/>
          <w:lang w:val="en" w:eastAsia="zh-CN"/>
        </w:rPr>
        <w:t>时间复杂度高，空间复杂度小</w:t>
      </w:r>
    </w:p>
    <w:p>
      <w:pPr>
        <w:numPr>
          <w:ilvl w:val="0"/>
          <w:numId w:val="13"/>
        </w:numPr>
        <w:bidi w:val="0"/>
        <w:ind w:left="425" w:leftChars="0" w:hanging="425" w:firstLineChars="0"/>
        <w:rPr>
          <w:rFonts w:hint="default"/>
          <w:lang w:val="en" w:eastAsia="zh-CN"/>
        </w:rPr>
      </w:pPr>
      <w:r>
        <w:rPr>
          <w:rFonts w:hint="default"/>
          <w:lang w:val="en" w:eastAsia="zh-CN"/>
        </w:rPr>
        <w:t>空间预存储</w:t>
      </w:r>
    </w:p>
    <w:p>
      <w:pPr>
        <w:bidi w:val="0"/>
        <w:rPr>
          <w:rFonts w:hint="default" w:ascii="宋体" w:hAnsi="宋体" w:eastAsia="宋体" w:cs="宋体"/>
          <w:kern w:val="0"/>
          <w:sz w:val="24"/>
          <w:szCs w:val="24"/>
          <w:lang w:val="en" w:eastAsia="zh-CN" w:bidi="ar"/>
        </w:rPr>
      </w:pPr>
      <w:r>
        <w:rPr>
          <w:lang w:val="en-US" w:eastAsia="zh-CN"/>
        </w:rPr>
        <w:t>预生成库中所有样本simhash code的3位变化以内的组合，大约需要占据4万多倍的原始空间</w:t>
      </w:r>
    </w:p>
    <w:p>
      <w:pPr>
        <w:keepNext w:val="0"/>
        <w:keepLines w:val="0"/>
        <w:widowControl/>
        <w:suppressLineNumbers w:val="0"/>
        <w:jc w:val="center"/>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3060700" cy="2225675"/>
            <wp:effectExtent l="0" t="0" r="6350" b="3175"/>
            <wp:docPr id="45" name="Picture 3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31" descr="IMG_256"/>
                    <pic:cNvPicPr>
                      <a:picLocks noChangeAspect="1"/>
                    </pic:cNvPicPr>
                  </pic:nvPicPr>
                  <pic:blipFill>
                    <a:blip r:embed="rId28"/>
                    <a:stretch>
                      <a:fillRect/>
                    </a:stretch>
                  </pic:blipFill>
                  <pic:spPr>
                    <a:xfrm>
                      <a:off x="0" y="0"/>
                      <a:ext cx="3060700" cy="2225675"/>
                    </a:xfrm>
                    <a:prstGeom prst="rect">
                      <a:avLst/>
                    </a:prstGeom>
                    <a:noFill/>
                    <a:ln w="9525">
                      <a:noFill/>
                    </a:ln>
                  </pic:spPr>
                </pic:pic>
              </a:graphicData>
            </a:graphic>
          </wp:inline>
        </w:drawing>
      </w:r>
    </w:p>
    <w:p>
      <w:pPr>
        <w:pStyle w:val="19"/>
        <w:keepNext w:val="0"/>
        <w:keepLines w:val="0"/>
        <w:widowControl/>
        <w:suppressLineNumbers w:val="0"/>
        <w:jc w:val="center"/>
        <w:rPr>
          <w:rFonts w:hint="default"/>
          <w:b/>
          <w:bCs/>
          <w:lang w:val="en"/>
        </w:rPr>
      </w:pPr>
      <w:r>
        <w:rPr>
          <w:b/>
          <w:bCs/>
        </w:rPr>
        <w:t>图</w:t>
      </w:r>
      <w:r>
        <w:rPr>
          <w:b/>
          <w:bCs/>
        </w:rPr>
        <w:fldChar w:fldCharType="begin"/>
      </w:r>
      <w:r>
        <w:rPr>
          <w:b/>
          <w:bCs/>
        </w:rPr>
        <w:instrText xml:space="preserve"> STYLEREF 1 \s </w:instrText>
      </w:r>
      <w:r>
        <w:rPr>
          <w:b/>
          <w:bCs/>
        </w:rPr>
        <w:fldChar w:fldCharType="separate"/>
      </w:r>
      <w:r>
        <w:rPr>
          <w:b/>
          <w:bCs/>
        </w:rPr>
        <w:t>4</w:t>
      </w:r>
      <w:r>
        <w:rPr>
          <w:b/>
          <w:bCs/>
        </w:rPr>
        <w:fldChar w:fldCharType="end"/>
      </w:r>
      <w:r>
        <w:rPr>
          <w:b/>
          <w:bCs/>
          <w:lang w:val="en"/>
        </w:rPr>
        <w:t>.</w:t>
      </w:r>
      <w:r>
        <w:rPr>
          <w:b/>
          <w:bCs/>
        </w:rPr>
        <w:fldChar w:fldCharType="begin"/>
      </w:r>
      <w:r>
        <w:rPr>
          <w:b/>
          <w:bCs/>
        </w:rPr>
        <w:instrText xml:space="preserve"> SEQ 图 \* ARABIC \s 1 </w:instrText>
      </w:r>
      <w:r>
        <w:rPr>
          <w:b/>
          <w:bCs/>
        </w:rPr>
        <w:fldChar w:fldCharType="separate"/>
      </w:r>
      <w:r>
        <w:rPr>
          <w:b/>
          <w:bCs/>
        </w:rPr>
        <w:t>3</w:t>
      </w:r>
      <w:r>
        <w:rPr>
          <w:b/>
          <w:bCs/>
        </w:rPr>
        <w:fldChar w:fldCharType="end"/>
      </w:r>
      <w:r>
        <w:rPr>
          <w:rFonts w:hint="default"/>
          <w:b/>
          <w:bCs/>
          <w:lang w:val="en"/>
        </w:rPr>
        <w:t xml:space="preserve"> 空间预存储算法</w:t>
      </w:r>
    </w:p>
    <w:p>
      <w:pPr>
        <w:rPr>
          <w:rFonts w:hint="default"/>
          <w:b/>
          <w:bCs/>
          <w:lang w:val="en"/>
        </w:rPr>
      </w:pPr>
    </w:p>
    <w:p>
      <w:pPr>
        <w:pStyle w:val="3"/>
        <w:bidi w:val="0"/>
        <w:rPr>
          <w:rFonts w:hint="default"/>
          <w:lang w:val="en-US" w:eastAsia="zh-CN"/>
        </w:rPr>
      </w:pPr>
      <w:bookmarkStart w:id="22" w:name="_Toc1799508063"/>
      <w:r>
        <w:rPr>
          <w:rFonts w:hint="default"/>
          <w:lang w:val="en" w:eastAsia="zh-CN"/>
        </w:rPr>
        <w:t>系统Baseline</w:t>
      </w:r>
      <w:bookmarkEnd w:id="22"/>
    </w:p>
    <w:p>
      <w:pPr>
        <w:keepNext w:val="0"/>
        <w:keepLines w:val="0"/>
        <w:widowControl/>
        <w:suppressLineNumbers w:val="0"/>
        <w:jc w:val="center"/>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4728210" cy="1612265"/>
            <wp:effectExtent l="0" t="0" r="15240" b="6985"/>
            <wp:docPr id="62" name="Picture 2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27" descr="IMG_256"/>
                    <pic:cNvPicPr>
                      <a:picLocks noChangeAspect="1"/>
                    </pic:cNvPicPr>
                  </pic:nvPicPr>
                  <pic:blipFill>
                    <a:blip r:embed="rId23"/>
                    <a:stretch>
                      <a:fillRect/>
                    </a:stretch>
                  </pic:blipFill>
                  <pic:spPr>
                    <a:xfrm>
                      <a:off x="0" y="0"/>
                      <a:ext cx="4728210" cy="1612265"/>
                    </a:xfrm>
                    <a:prstGeom prst="rect">
                      <a:avLst/>
                    </a:prstGeom>
                    <a:noFill/>
                    <a:ln w="9525">
                      <a:noFill/>
                    </a:ln>
                  </pic:spPr>
                </pic:pic>
              </a:graphicData>
            </a:graphic>
          </wp:inline>
        </w:drawing>
      </w:r>
    </w:p>
    <w:p>
      <w:pPr>
        <w:pStyle w:val="19"/>
        <w:keepNext w:val="0"/>
        <w:keepLines w:val="0"/>
        <w:widowControl/>
        <w:suppressLineNumbers w:val="0"/>
        <w:jc w:val="center"/>
        <w:rPr>
          <w:rFonts w:hint="default"/>
          <w:b/>
          <w:bCs/>
          <w:lang w:val="en"/>
        </w:rPr>
      </w:pPr>
      <w:r>
        <w:rPr>
          <w:b/>
          <w:bCs/>
        </w:rPr>
        <w:t>图</w:t>
      </w:r>
      <w:r>
        <w:rPr>
          <w:b/>
          <w:bCs/>
        </w:rPr>
        <w:fldChar w:fldCharType="begin"/>
      </w:r>
      <w:r>
        <w:rPr>
          <w:b/>
          <w:bCs/>
        </w:rPr>
        <w:instrText xml:space="preserve"> STYLEREF 1 \s </w:instrText>
      </w:r>
      <w:r>
        <w:rPr>
          <w:b/>
          <w:bCs/>
        </w:rPr>
        <w:fldChar w:fldCharType="separate"/>
      </w:r>
      <w:r>
        <w:rPr>
          <w:b/>
          <w:bCs/>
        </w:rPr>
        <w:t>4</w:t>
      </w:r>
      <w:r>
        <w:rPr>
          <w:b/>
          <w:bCs/>
        </w:rPr>
        <w:fldChar w:fldCharType="end"/>
      </w:r>
      <w:r>
        <w:rPr>
          <w:b/>
          <w:bCs/>
          <w:lang w:val="en"/>
        </w:rPr>
        <w:t>.</w:t>
      </w:r>
      <w:r>
        <w:rPr>
          <w:b/>
          <w:bCs/>
        </w:rPr>
        <w:fldChar w:fldCharType="begin"/>
      </w:r>
      <w:r>
        <w:rPr>
          <w:b/>
          <w:bCs/>
        </w:rPr>
        <w:instrText xml:space="preserve"> SEQ 图 \* ARABIC \s 1 </w:instrText>
      </w:r>
      <w:r>
        <w:rPr>
          <w:b/>
          <w:bCs/>
        </w:rPr>
        <w:fldChar w:fldCharType="separate"/>
      </w:r>
      <w:r>
        <w:rPr>
          <w:b/>
          <w:bCs/>
        </w:rPr>
        <w:t>4</w:t>
      </w:r>
      <w:r>
        <w:rPr>
          <w:b/>
          <w:bCs/>
        </w:rPr>
        <w:fldChar w:fldCharType="end"/>
      </w:r>
      <w:r>
        <w:rPr>
          <w:rFonts w:hint="default"/>
          <w:b/>
          <w:bCs/>
          <w:lang w:val="en"/>
        </w:rPr>
        <w:t xml:space="preserve"> Baseline系统性能</w:t>
      </w:r>
    </w:p>
    <w:p>
      <w:pPr>
        <w:keepNext w:val="0"/>
        <w:keepLines w:val="0"/>
        <w:widowControl/>
        <w:suppressLineNumbers w:val="0"/>
        <w:jc w:val="center"/>
        <w:rPr>
          <w:rFonts w:ascii="宋体" w:hAnsi="宋体" w:eastAsia="宋体" w:cs="宋体"/>
          <w:kern w:val="0"/>
          <w:sz w:val="24"/>
          <w:szCs w:val="24"/>
          <w:lang w:val="en-US" w:eastAsia="zh-CN" w:bidi="ar"/>
        </w:rPr>
      </w:pPr>
    </w:p>
    <w:p>
      <w:pPr>
        <w:rPr>
          <w:rFonts w:hint="default"/>
          <w:lang w:val="en-US" w:eastAsia="zh-CN"/>
        </w:rPr>
      </w:pPr>
    </w:p>
    <w:p>
      <w:pPr>
        <w:pStyle w:val="3"/>
        <w:bidi w:val="0"/>
        <w:rPr>
          <w:lang w:val="en-US" w:eastAsia="zh-CN"/>
        </w:rPr>
      </w:pPr>
      <w:bookmarkStart w:id="23" w:name="_Toc98409272"/>
      <w:r>
        <w:rPr>
          <w:lang w:val="en" w:eastAsia="zh-CN"/>
        </w:rPr>
        <w:t>改进算法</w:t>
      </w:r>
      <w:r>
        <w:rPr>
          <w:rFonts w:hint="default"/>
          <w:lang w:val="en" w:eastAsia="zh-CN"/>
        </w:rPr>
        <w:t>1-Spilit</w:t>
      </w:r>
      <w:bookmarkEnd w:id="23"/>
    </w:p>
    <w:p>
      <w:pPr>
        <w:keepNext w:val="0"/>
        <w:keepLines w:val="0"/>
        <w:widowControl/>
        <w:suppressLineNumbers w:val="0"/>
        <w:jc w:val="left"/>
      </w:pPr>
      <w:r>
        <w:rPr>
          <w:rFonts w:ascii="Microsoft YaHei" w:hAnsi="Microsoft YaHei" w:eastAsia="Microsoft YaHei" w:cs="Microsoft YaHei"/>
          <w:i w:val="0"/>
          <w:caps w:val="0"/>
          <w:color w:val="000000"/>
          <w:spacing w:val="0"/>
          <w:kern w:val="0"/>
          <w:sz w:val="21"/>
          <w:szCs w:val="21"/>
          <w:shd w:val="clear" w:fill="FFFFFF"/>
          <w:lang w:val="en-US" w:eastAsia="zh-CN" w:bidi="ar"/>
        </w:rPr>
        <w:t>要寻找海明距离3以内的数值，根据抽屉原理，只要我们将整个64位的二进制串划分为4块，无论如何，匹配的两个simhash code之间至少有一块区域是完全相同的，如下图所示：</w:t>
      </w:r>
      <w:r>
        <w:rPr>
          <w:rFonts w:hint="eastAsia" w:ascii="Microsoft YaHei" w:hAnsi="Microsoft YaHei" w:eastAsia="Microsoft YaHei" w:cs="Microsoft YaHei"/>
          <w:i w:val="0"/>
          <w:caps w:val="0"/>
          <w:color w:val="000000"/>
          <w:spacing w:val="0"/>
          <w:kern w:val="0"/>
          <w:sz w:val="21"/>
          <w:szCs w:val="21"/>
          <w:shd w:val="clear" w:fill="FFFFFF"/>
          <w:lang w:val="en-US" w:eastAsia="zh-CN" w:bidi="ar"/>
        </w:rPr>
        <w:t> </w:t>
      </w:r>
    </w:p>
    <w:p>
      <w:pPr>
        <w:rPr>
          <w:lang w:val="en-US" w:eastAsia="zh-CN"/>
        </w:rPr>
      </w:pPr>
    </w:p>
    <w:p>
      <w:pPr>
        <w:keepNext w:val="0"/>
        <w:keepLines w:val="0"/>
        <w:widowControl/>
        <w:suppressLineNumbers w:val="0"/>
        <w:jc w:val="center"/>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3747135" cy="2227580"/>
            <wp:effectExtent l="0" t="0" r="5715" b="1270"/>
            <wp:docPr id="46" name="Picture 3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32" descr="IMG_256"/>
                    <pic:cNvPicPr>
                      <a:picLocks noChangeAspect="1"/>
                    </pic:cNvPicPr>
                  </pic:nvPicPr>
                  <pic:blipFill>
                    <a:blip r:embed="rId29"/>
                    <a:stretch>
                      <a:fillRect/>
                    </a:stretch>
                  </pic:blipFill>
                  <pic:spPr>
                    <a:xfrm>
                      <a:off x="0" y="0"/>
                      <a:ext cx="3747135" cy="2227580"/>
                    </a:xfrm>
                    <a:prstGeom prst="rect">
                      <a:avLst/>
                    </a:prstGeom>
                    <a:noFill/>
                    <a:ln w="9525">
                      <a:noFill/>
                    </a:ln>
                  </pic:spPr>
                </pic:pic>
              </a:graphicData>
            </a:graphic>
          </wp:inline>
        </w:drawing>
      </w:r>
    </w:p>
    <w:p>
      <w:pPr>
        <w:pStyle w:val="19"/>
        <w:keepNext w:val="0"/>
        <w:keepLines w:val="0"/>
        <w:widowControl/>
        <w:suppressLineNumbers w:val="0"/>
        <w:jc w:val="center"/>
        <w:rPr>
          <w:rFonts w:hint="default" w:ascii="宋体" w:hAnsi="宋体" w:eastAsia="宋体" w:cs="宋体"/>
          <w:kern w:val="0"/>
          <w:sz w:val="24"/>
          <w:szCs w:val="24"/>
          <w:lang w:val="en" w:eastAsia="zh-CN" w:bidi="ar"/>
        </w:rPr>
      </w:pPr>
      <w:r>
        <w:rPr>
          <w:b/>
          <w:bCs/>
        </w:rPr>
        <w:t>图</w:t>
      </w:r>
      <w:r>
        <w:rPr>
          <w:b/>
          <w:bCs/>
        </w:rPr>
        <w:fldChar w:fldCharType="begin"/>
      </w:r>
      <w:r>
        <w:rPr>
          <w:b/>
          <w:bCs/>
        </w:rPr>
        <w:instrText xml:space="preserve"> STYLEREF 1 \s </w:instrText>
      </w:r>
      <w:r>
        <w:rPr>
          <w:b/>
          <w:bCs/>
        </w:rPr>
        <w:fldChar w:fldCharType="separate"/>
      </w:r>
      <w:r>
        <w:rPr>
          <w:b/>
          <w:bCs/>
        </w:rPr>
        <w:t>4</w:t>
      </w:r>
      <w:r>
        <w:rPr>
          <w:b/>
          <w:bCs/>
        </w:rPr>
        <w:fldChar w:fldCharType="end"/>
      </w:r>
      <w:r>
        <w:rPr>
          <w:b/>
          <w:bCs/>
          <w:lang w:val="en"/>
        </w:rPr>
        <w:t>.</w:t>
      </w:r>
      <w:r>
        <w:rPr>
          <w:b/>
          <w:bCs/>
        </w:rPr>
        <w:fldChar w:fldCharType="begin"/>
      </w:r>
      <w:r>
        <w:rPr>
          <w:b/>
          <w:bCs/>
        </w:rPr>
        <w:instrText xml:space="preserve"> SEQ 图 \* ARABIC \s 1 </w:instrText>
      </w:r>
      <w:r>
        <w:rPr>
          <w:b/>
          <w:bCs/>
        </w:rPr>
        <w:fldChar w:fldCharType="separate"/>
      </w:r>
      <w:r>
        <w:rPr>
          <w:b/>
          <w:bCs/>
        </w:rPr>
        <w:t>5</w:t>
      </w:r>
      <w:r>
        <w:rPr>
          <w:b/>
          <w:bCs/>
        </w:rPr>
        <w:fldChar w:fldCharType="end"/>
      </w:r>
      <w:r>
        <w:rPr>
          <w:rFonts w:hint="default"/>
          <w:b/>
          <w:bCs/>
          <w:lang w:val="en"/>
        </w:rPr>
        <w:t xml:space="preserve"> 改进算法</w:t>
      </w:r>
    </w:p>
    <w:p>
      <w:pPr>
        <w:bidi w:val="0"/>
        <w:rPr>
          <w:lang w:val="en-US" w:eastAsia="zh-CN"/>
        </w:rPr>
      </w:pPr>
      <w:r>
        <w:rPr>
          <w:lang w:val="en-US" w:eastAsia="zh-CN"/>
        </w:rPr>
        <w:t>由于无法事先得知完全相同的是哪一块区域，因此必须采用存储多份table的方式。在本例的情况下，需要存储4份table，并将64位的simhash code等分成4份；</w:t>
      </w:r>
    </w:p>
    <w:p>
      <w:pPr>
        <w:bidi w:val="0"/>
        <w:rPr>
          <w:lang w:val="en" w:eastAsia="zh-CN"/>
        </w:rPr>
      </w:pPr>
      <w:r>
        <w:rPr>
          <w:lang w:val="en-US" w:eastAsia="zh-CN"/>
        </w:rPr>
        <w:t>对于每一个输入的code，通过精确匹配的方式，查找前16位相同的记录作为候选记录</w:t>
      </w:r>
      <w:r>
        <w:rPr>
          <w:lang w:val="en" w:eastAsia="zh-CN"/>
        </w:rPr>
        <w:t>。</w:t>
      </w:r>
    </w:p>
    <w:p>
      <w:pPr>
        <w:numPr>
          <w:ilvl w:val="0"/>
          <w:numId w:val="14"/>
        </w:numPr>
        <w:bidi w:val="0"/>
      </w:pPr>
      <w:r>
        <w:rPr>
          <w:lang w:val="en-US" w:eastAsia="zh-CN"/>
        </w:rPr>
        <w:t>将64位的二进制串等分成四块</w:t>
      </w:r>
    </w:p>
    <w:p>
      <w:pPr>
        <w:numPr>
          <w:ilvl w:val="0"/>
          <w:numId w:val="14"/>
        </w:numPr>
        <w:bidi w:val="0"/>
      </w:pPr>
      <w:r>
        <w:rPr>
          <w:rFonts w:hint="eastAsia"/>
          <w:lang w:val="en-US" w:eastAsia="zh-CN"/>
        </w:rPr>
        <w:t>调整上述64位二进制，将任意一块作为前16位，总共有四种组合，生成四份table</w:t>
      </w:r>
    </w:p>
    <w:p>
      <w:pPr>
        <w:numPr>
          <w:ilvl w:val="0"/>
          <w:numId w:val="14"/>
        </w:numPr>
        <w:bidi w:val="0"/>
      </w:pPr>
      <w:r>
        <w:rPr>
          <w:rFonts w:hint="eastAsia"/>
          <w:lang w:val="en-US" w:eastAsia="zh-CN"/>
        </w:rPr>
        <w:t>采用精确匹配的方式查找前16位</w:t>
      </w:r>
    </w:p>
    <w:p>
      <w:pPr>
        <w:numPr>
          <w:ilvl w:val="0"/>
          <w:numId w:val="14"/>
        </w:numPr>
        <w:bidi w:val="0"/>
      </w:pPr>
      <w:r>
        <w:rPr>
          <w:rFonts w:hint="eastAsia"/>
          <w:lang w:val="en-US" w:eastAsia="zh-CN"/>
        </w:rPr>
        <w:t>如果样本库中存有2^34（差不多10亿）的哈希指纹，则每个table返回2^(34-16)=262144个候选结果，大大减少了海明距离的计算成本</w:t>
      </w:r>
    </w:p>
    <w:p>
      <w:pPr>
        <w:bidi w:val="0"/>
        <w:rPr>
          <w:rFonts w:hint="default"/>
          <w:lang w:val="en" w:eastAsia="zh-CN"/>
        </w:rPr>
      </w:pPr>
    </w:p>
    <w:p>
      <w:pPr>
        <w:keepNext w:val="0"/>
        <w:keepLines w:val="0"/>
        <w:widowControl/>
        <w:suppressLineNumbers w:val="0"/>
        <w:jc w:val="center"/>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3566795" cy="2422525"/>
            <wp:effectExtent l="0" t="0" r="14605" b="15875"/>
            <wp:docPr id="48" name="Picture 3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34" descr="IMG_256"/>
                    <pic:cNvPicPr>
                      <a:picLocks noChangeAspect="1"/>
                    </pic:cNvPicPr>
                  </pic:nvPicPr>
                  <pic:blipFill>
                    <a:blip r:embed="rId30"/>
                    <a:stretch>
                      <a:fillRect/>
                    </a:stretch>
                  </pic:blipFill>
                  <pic:spPr>
                    <a:xfrm>
                      <a:off x="0" y="0"/>
                      <a:ext cx="3566795" cy="2422525"/>
                    </a:xfrm>
                    <a:prstGeom prst="rect">
                      <a:avLst/>
                    </a:prstGeom>
                    <a:noFill/>
                    <a:ln w="9525">
                      <a:noFill/>
                    </a:ln>
                  </pic:spPr>
                </pic:pic>
              </a:graphicData>
            </a:graphic>
          </wp:inline>
        </w:drawing>
      </w:r>
    </w:p>
    <w:p>
      <w:pPr>
        <w:pStyle w:val="19"/>
        <w:keepNext w:val="0"/>
        <w:keepLines w:val="0"/>
        <w:widowControl/>
        <w:suppressLineNumbers w:val="0"/>
        <w:jc w:val="center"/>
        <w:rPr>
          <w:rFonts w:hint="default"/>
          <w:b/>
          <w:bCs/>
          <w:lang w:val="en"/>
        </w:rPr>
      </w:pPr>
      <w:r>
        <w:rPr>
          <w:b/>
          <w:bCs/>
        </w:rPr>
        <w:t>图</w:t>
      </w:r>
      <w:r>
        <w:rPr>
          <w:b/>
          <w:bCs/>
        </w:rPr>
        <w:fldChar w:fldCharType="begin"/>
      </w:r>
      <w:r>
        <w:rPr>
          <w:b/>
          <w:bCs/>
        </w:rPr>
        <w:instrText xml:space="preserve"> STYLEREF 1 \s </w:instrText>
      </w:r>
      <w:r>
        <w:rPr>
          <w:b/>
          <w:bCs/>
        </w:rPr>
        <w:fldChar w:fldCharType="separate"/>
      </w:r>
      <w:r>
        <w:rPr>
          <w:b/>
          <w:bCs/>
        </w:rPr>
        <w:t>4</w:t>
      </w:r>
      <w:r>
        <w:rPr>
          <w:b/>
          <w:bCs/>
        </w:rPr>
        <w:fldChar w:fldCharType="end"/>
      </w:r>
      <w:r>
        <w:rPr>
          <w:b/>
          <w:bCs/>
          <w:lang w:val="en"/>
        </w:rPr>
        <w:t>.</w:t>
      </w:r>
      <w:r>
        <w:rPr>
          <w:b/>
          <w:bCs/>
        </w:rPr>
        <w:fldChar w:fldCharType="begin"/>
      </w:r>
      <w:r>
        <w:rPr>
          <w:b/>
          <w:bCs/>
        </w:rPr>
        <w:instrText xml:space="preserve"> SEQ 图 \* ARABIC \s 1 </w:instrText>
      </w:r>
      <w:r>
        <w:rPr>
          <w:b/>
          <w:bCs/>
        </w:rPr>
        <w:fldChar w:fldCharType="separate"/>
      </w:r>
      <w:r>
        <w:rPr>
          <w:b/>
          <w:bCs/>
        </w:rPr>
        <w:t>6</w:t>
      </w:r>
      <w:r>
        <w:rPr>
          <w:b/>
          <w:bCs/>
        </w:rPr>
        <w:fldChar w:fldCharType="end"/>
      </w:r>
      <w:r>
        <w:rPr>
          <w:rFonts w:hint="default"/>
          <w:b/>
          <w:bCs/>
          <w:lang w:val="en"/>
        </w:rPr>
        <w:t xml:space="preserve"> table预存储</w:t>
      </w:r>
    </w:p>
    <w:p>
      <w:pPr>
        <w:rPr>
          <w:rFonts w:hint="default"/>
          <w:lang w:val="en"/>
        </w:rPr>
      </w:pPr>
      <w:r>
        <w:rPr>
          <w:rFonts w:hint="default"/>
          <w:lang w:val="en"/>
        </w:rPr>
        <w:t>将f-bits的hash code进行划分 r pieces</w:t>
      </w:r>
    </w:p>
    <w:p>
      <w:pPr>
        <w:keepNext w:val="0"/>
        <w:keepLines w:val="0"/>
        <w:widowControl/>
        <w:suppressLineNumbers w:val="0"/>
        <w:jc w:val="center"/>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5085080" cy="3023235"/>
            <wp:effectExtent l="0" t="0" r="1270" b="5715"/>
            <wp:docPr id="49" name="Picture 3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35" descr="IMG_256"/>
                    <pic:cNvPicPr>
                      <a:picLocks noChangeAspect="1"/>
                    </pic:cNvPicPr>
                  </pic:nvPicPr>
                  <pic:blipFill>
                    <a:blip r:embed="rId29"/>
                    <a:stretch>
                      <a:fillRect/>
                    </a:stretch>
                  </pic:blipFill>
                  <pic:spPr>
                    <a:xfrm>
                      <a:off x="0" y="0"/>
                      <a:ext cx="5085080" cy="3023235"/>
                    </a:xfrm>
                    <a:prstGeom prst="rect">
                      <a:avLst/>
                    </a:prstGeom>
                    <a:noFill/>
                    <a:ln w="9525">
                      <a:noFill/>
                    </a:ln>
                  </pic:spPr>
                </pic:pic>
              </a:graphicData>
            </a:graphic>
          </wp:inline>
        </w:drawing>
      </w:r>
    </w:p>
    <w:p>
      <w:pPr>
        <w:pStyle w:val="19"/>
        <w:keepNext w:val="0"/>
        <w:keepLines w:val="0"/>
        <w:widowControl/>
        <w:suppressLineNumbers w:val="0"/>
        <w:jc w:val="center"/>
        <w:rPr>
          <w:rFonts w:hint="default"/>
          <w:b/>
          <w:bCs/>
          <w:lang w:val="en"/>
        </w:rPr>
      </w:pPr>
      <w:r>
        <w:rPr>
          <w:b/>
          <w:bCs/>
        </w:rPr>
        <w:t>图</w:t>
      </w:r>
      <w:r>
        <w:rPr>
          <w:b/>
          <w:bCs/>
        </w:rPr>
        <w:fldChar w:fldCharType="begin"/>
      </w:r>
      <w:r>
        <w:rPr>
          <w:b/>
          <w:bCs/>
        </w:rPr>
        <w:instrText xml:space="preserve"> STYLEREF 1 \s </w:instrText>
      </w:r>
      <w:r>
        <w:rPr>
          <w:b/>
          <w:bCs/>
        </w:rPr>
        <w:fldChar w:fldCharType="separate"/>
      </w:r>
      <w:r>
        <w:rPr>
          <w:b/>
          <w:bCs/>
        </w:rPr>
        <w:t>4</w:t>
      </w:r>
      <w:r>
        <w:rPr>
          <w:b/>
          <w:bCs/>
        </w:rPr>
        <w:fldChar w:fldCharType="end"/>
      </w:r>
      <w:r>
        <w:rPr>
          <w:b/>
          <w:bCs/>
          <w:lang w:val="en"/>
        </w:rPr>
        <w:t>.</w:t>
      </w:r>
      <w:r>
        <w:rPr>
          <w:b/>
          <w:bCs/>
        </w:rPr>
        <w:fldChar w:fldCharType="begin"/>
      </w:r>
      <w:r>
        <w:rPr>
          <w:b/>
          <w:bCs/>
        </w:rPr>
        <w:instrText xml:space="preserve"> SEQ 图 \* ARABIC \s 1 </w:instrText>
      </w:r>
      <w:r>
        <w:rPr>
          <w:b/>
          <w:bCs/>
        </w:rPr>
        <w:fldChar w:fldCharType="separate"/>
      </w:r>
      <w:r>
        <w:rPr>
          <w:b/>
          <w:bCs/>
        </w:rPr>
        <w:t>7</w:t>
      </w:r>
      <w:r>
        <w:rPr>
          <w:b/>
          <w:bCs/>
        </w:rPr>
        <w:fldChar w:fldCharType="end"/>
      </w:r>
      <w:r>
        <w:rPr>
          <w:rFonts w:hint="default"/>
          <w:b/>
          <w:bCs/>
          <w:lang w:val="en"/>
        </w:rPr>
        <w:t xml:space="preserve"> table预存储对应</w:t>
      </w:r>
    </w:p>
    <w:p>
      <w:pPr>
        <w:keepNext w:val="0"/>
        <w:keepLines w:val="0"/>
        <w:widowControl/>
        <w:suppressLineNumbers w:val="0"/>
        <w:jc w:val="both"/>
        <w:rPr>
          <w:rFonts w:ascii="宋体" w:hAnsi="宋体" w:eastAsia="宋体" w:cs="宋体"/>
          <w:kern w:val="0"/>
          <w:sz w:val="24"/>
          <w:szCs w:val="24"/>
          <w:lang w:val="en-US" w:eastAsia="zh-CN" w:bidi="ar"/>
        </w:rPr>
      </w:pPr>
    </w:p>
    <w:p>
      <w:pPr>
        <w:pStyle w:val="3"/>
        <w:bidi w:val="0"/>
        <w:rPr>
          <w:lang w:val="en-US" w:eastAsia="zh-CN"/>
        </w:rPr>
      </w:pPr>
      <w:bookmarkStart w:id="24" w:name="_Toc1539682243"/>
      <w:r>
        <w:rPr>
          <w:lang w:val="en" w:eastAsia="zh-CN"/>
        </w:rPr>
        <w:t>改进算法</w:t>
      </w:r>
      <w:r>
        <w:rPr>
          <w:rFonts w:hint="default"/>
          <w:lang w:val="en" w:eastAsia="zh-CN"/>
        </w:rPr>
        <w:t>2-采用Forest for Top-K</w:t>
      </w:r>
      <w:bookmarkEnd w:id="24"/>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622925" cy="2801620"/>
            <wp:effectExtent l="0" t="0" r="15875" b="17780"/>
            <wp:docPr id="23" name="Picture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5" descr="IMG_256"/>
                    <pic:cNvPicPr>
                      <a:picLocks noChangeAspect="1"/>
                    </pic:cNvPicPr>
                  </pic:nvPicPr>
                  <pic:blipFill>
                    <a:blip r:embed="rId31"/>
                    <a:stretch>
                      <a:fillRect/>
                    </a:stretch>
                  </pic:blipFill>
                  <pic:spPr>
                    <a:xfrm>
                      <a:off x="0" y="0"/>
                      <a:ext cx="5622925" cy="2801620"/>
                    </a:xfrm>
                    <a:prstGeom prst="rect">
                      <a:avLst/>
                    </a:prstGeom>
                    <a:noFill/>
                    <a:ln w="9525">
                      <a:noFill/>
                    </a:ln>
                  </pic:spPr>
                </pic:pic>
              </a:graphicData>
            </a:graphic>
          </wp:inline>
        </w:drawing>
      </w:r>
    </w:p>
    <w:p>
      <w:pPr>
        <w:ind w:firstLine="420" w:firstLineChars="0"/>
        <w:rPr>
          <w:rFonts w:hint="default"/>
          <w:lang w:val="en" w:eastAsia="zh-CN"/>
        </w:rPr>
      </w:pPr>
      <w:r>
        <w:rPr>
          <w:rFonts w:hint="default"/>
          <w:lang w:val="en-US" w:eastAsia="zh-CN"/>
        </w:rPr>
        <w:t xml:space="preserve">MinHash LSH对半径（或阈值）查询很有用。 但是，在某些情况下，top-k查询通常更有用。是一种通用的LSH数据结构，它使top-k查询可用于许多不同类型的LSH索引，包括MinHash LSH。 </w:t>
      </w:r>
      <w:r>
        <w:rPr>
          <w:rFonts w:hint="default"/>
          <w:lang w:val="en" w:eastAsia="zh-CN"/>
        </w:rPr>
        <w:t>利用前缀树进行forest聚合。可调节参数为树的深度和数量。</w:t>
      </w:r>
    </w:p>
    <w:p>
      <w:pPr>
        <w:keepNext w:val="0"/>
        <w:keepLines w:val="0"/>
        <w:widowControl/>
        <w:suppressLineNumbers w:val="0"/>
        <w:jc w:val="center"/>
        <w:rPr>
          <w:rFonts w:hint="default"/>
          <w:lang w:val="en"/>
        </w:rPr>
      </w:pPr>
      <w:r>
        <w:drawing>
          <wp:inline distT="0" distB="0" distL="114300" distR="114300">
            <wp:extent cx="5686425" cy="2748280"/>
            <wp:effectExtent l="0" t="0" r="9525" b="139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32"/>
                    <a:stretch>
                      <a:fillRect/>
                    </a:stretch>
                  </pic:blipFill>
                  <pic:spPr>
                    <a:xfrm>
                      <a:off x="0" y="0"/>
                      <a:ext cx="5686425" cy="2748280"/>
                    </a:xfrm>
                    <a:prstGeom prst="rect">
                      <a:avLst/>
                    </a:prstGeom>
                    <a:noFill/>
                    <a:ln>
                      <a:noFill/>
                    </a:ln>
                  </pic:spPr>
                </pic:pic>
              </a:graphicData>
            </a:graphic>
          </wp:inline>
        </w:drawing>
      </w:r>
      <w:r>
        <w:rPr>
          <w:lang w:val="en"/>
        </w:rPr>
        <w:t>图</w:t>
      </w:r>
      <w:r>
        <w:rPr>
          <w:b/>
          <w:bCs/>
        </w:rPr>
        <w:fldChar w:fldCharType="begin"/>
      </w:r>
      <w:r>
        <w:rPr>
          <w:b/>
          <w:bCs/>
        </w:rPr>
        <w:instrText xml:space="preserve"> STYLEREF 1 \s </w:instrText>
      </w:r>
      <w:r>
        <w:rPr>
          <w:b/>
          <w:bCs/>
        </w:rPr>
        <w:fldChar w:fldCharType="separate"/>
      </w:r>
      <w:r>
        <w:rPr>
          <w:b/>
          <w:bCs/>
        </w:rPr>
        <w:t>4</w:t>
      </w:r>
      <w:r>
        <w:rPr>
          <w:b/>
          <w:bCs/>
        </w:rPr>
        <w:fldChar w:fldCharType="end"/>
      </w:r>
      <w:r>
        <w:rPr>
          <w:b/>
          <w:bCs/>
          <w:lang w:val="en"/>
        </w:rPr>
        <w:t>.</w:t>
      </w:r>
      <w:r>
        <w:rPr>
          <w:b/>
          <w:bCs/>
        </w:rPr>
        <w:fldChar w:fldCharType="begin"/>
      </w:r>
      <w:r>
        <w:rPr>
          <w:b/>
          <w:bCs/>
        </w:rPr>
        <w:instrText xml:space="preserve"> SEQ 图 \* ARABIC \s 1 </w:instrText>
      </w:r>
      <w:r>
        <w:rPr>
          <w:b/>
          <w:bCs/>
        </w:rPr>
        <w:fldChar w:fldCharType="separate"/>
      </w:r>
      <w:r>
        <w:rPr>
          <w:b/>
          <w:bCs/>
        </w:rPr>
        <w:t>8</w:t>
      </w:r>
      <w:r>
        <w:rPr>
          <w:b/>
          <w:bCs/>
        </w:rPr>
        <w:fldChar w:fldCharType="end"/>
      </w:r>
      <w:r>
        <w:rPr>
          <w:rFonts w:hint="default"/>
          <w:b/>
          <w:bCs/>
          <w:lang w:val="en"/>
        </w:rPr>
        <w:t xml:space="preserve"> </w:t>
      </w:r>
      <w:r>
        <w:rPr>
          <w:rFonts w:hint="default"/>
          <w:b/>
          <w:bCs/>
          <w:lang w:val="en" w:eastAsia="zh-CN"/>
        </w:rPr>
        <w:t>LSH前缀树</w:t>
      </w:r>
    </w:p>
    <w:p>
      <w:pPr>
        <w:ind w:firstLine="420" w:firstLineChars="0"/>
        <w:jc w:val="both"/>
        <w:rPr>
          <w:rFonts w:hint="default"/>
          <w:lang w:val="en" w:eastAsia="zh-CN"/>
        </w:rPr>
      </w:pPr>
      <w:r>
        <w:rPr>
          <w:rFonts w:hint="default"/>
          <w:lang w:val="en" w:eastAsia="zh-CN"/>
        </w:rPr>
        <w:t>利用列斯与哈夫曼树的前缀树进行查询，从而将查询性能从O(N)， k为桶中样本数，变成</w:t>
      </w:r>
    </w:p>
    <w:p>
      <w:pPr>
        <w:bidi w:val="0"/>
        <w:jc w:val="center"/>
        <w:rPr>
          <w:rFonts w:hint="default"/>
          <w:lang w:val="en"/>
        </w:rPr>
      </w:pPr>
      <w:r>
        <w:drawing>
          <wp:inline distT="0" distB="0" distL="114300" distR="114300">
            <wp:extent cx="1278255" cy="240665"/>
            <wp:effectExtent l="0" t="0" r="17145" b="6985"/>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pic:cNvPicPr>
                      <a:picLocks noChangeAspect="1"/>
                    </pic:cNvPicPr>
                  </pic:nvPicPr>
                  <pic:blipFill>
                    <a:blip r:embed="rId33"/>
                    <a:stretch>
                      <a:fillRect/>
                    </a:stretch>
                  </pic:blipFill>
                  <pic:spPr>
                    <a:xfrm>
                      <a:off x="0" y="0"/>
                      <a:ext cx="1278255" cy="240665"/>
                    </a:xfrm>
                    <a:prstGeom prst="rect">
                      <a:avLst/>
                    </a:prstGeom>
                    <a:noFill/>
                    <a:ln>
                      <a:noFill/>
                    </a:ln>
                  </pic:spPr>
                </pic:pic>
              </a:graphicData>
            </a:graphic>
          </wp:inline>
        </w:drawing>
      </w:r>
    </w:p>
    <w:p>
      <w:pPr>
        <w:pStyle w:val="3"/>
        <w:bidi w:val="0"/>
        <w:rPr>
          <w:rFonts w:hint="default"/>
          <w:lang w:val="en"/>
        </w:rPr>
      </w:pPr>
      <w:bookmarkStart w:id="25" w:name="_Toc378648858"/>
      <w:r>
        <w:rPr>
          <w:rFonts w:hint="default"/>
          <w:lang w:val="en"/>
        </w:rPr>
        <w:t>改进算法3-采用Ensemble</w:t>
      </w:r>
      <w:bookmarkEnd w:id="25"/>
    </w:p>
    <w:p>
      <w:r>
        <w:drawing>
          <wp:inline distT="0" distB="0" distL="114300" distR="114300">
            <wp:extent cx="5593715" cy="2641600"/>
            <wp:effectExtent l="0" t="0" r="6985" b="635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pic:cNvPicPr>
                      <a:picLocks noChangeAspect="1"/>
                    </pic:cNvPicPr>
                  </pic:nvPicPr>
                  <pic:blipFill>
                    <a:blip r:embed="rId34"/>
                    <a:stretch>
                      <a:fillRect/>
                    </a:stretch>
                  </pic:blipFill>
                  <pic:spPr>
                    <a:xfrm>
                      <a:off x="0" y="0"/>
                      <a:ext cx="5593715" cy="2641600"/>
                    </a:xfrm>
                    <a:prstGeom prst="rect">
                      <a:avLst/>
                    </a:prstGeom>
                    <a:noFill/>
                    <a:ln>
                      <a:noFill/>
                    </a:ln>
                  </pic:spPr>
                </pic:pic>
              </a:graphicData>
            </a:graphic>
          </wp:inline>
        </w:drawing>
      </w:r>
    </w:p>
    <w:p>
      <w:pPr>
        <w:ind w:firstLine="420" w:firstLineChars="0"/>
        <w:rPr>
          <w:rFonts w:hint="default"/>
          <w:lang w:val="en"/>
        </w:rPr>
      </w:pPr>
      <w:r>
        <w:rPr>
          <w:rFonts w:hint="default"/>
          <w:lang w:val="en"/>
        </w:rPr>
        <w:t>与MinHash LSH类似，包含搜索的LSH索引,给定查询集，查找包含高于特定阈值的集合而非采用Forest进行Bagging结果聚合。</w:t>
      </w:r>
    </w:p>
    <w:p>
      <w:pPr>
        <w:jc w:val="center"/>
        <w:rPr>
          <w:rFonts w:hint="default"/>
          <w:b/>
          <w:bCs/>
          <w:lang w:val="en"/>
        </w:rPr>
      </w:pPr>
      <w:r>
        <w:drawing>
          <wp:inline distT="0" distB="0" distL="114300" distR="114300">
            <wp:extent cx="1635125" cy="495300"/>
            <wp:effectExtent l="0" t="0" r="3175" b="0"/>
            <wp:docPr id="65"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30"/>
                    <pic:cNvPicPr>
                      <a:picLocks noChangeAspect="1"/>
                    </pic:cNvPicPr>
                  </pic:nvPicPr>
                  <pic:blipFill>
                    <a:blip r:embed="rId35"/>
                    <a:stretch>
                      <a:fillRect/>
                    </a:stretch>
                  </pic:blipFill>
                  <pic:spPr>
                    <a:xfrm>
                      <a:off x="0" y="0"/>
                      <a:ext cx="1635125" cy="495300"/>
                    </a:xfrm>
                    <a:prstGeom prst="rect">
                      <a:avLst/>
                    </a:prstGeom>
                    <a:noFill/>
                    <a:ln>
                      <a:noFill/>
                    </a:ln>
                  </pic:spPr>
                </pic:pic>
              </a:graphicData>
            </a:graphic>
          </wp:inline>
        </w:drawing>
      </w:r>
    </w:p>
    <w:p>
      <w:pPr>
        <w:bidi w:val="0"/>
        <w:ind w:firstLine="420" w:firstLineChars="0"/>
        <w:rPr>
          <w:rFonts w:hint="default"/>
        </w:rPr>
      </w:pPr>
      <w:r>
        <w:rPr>
          <w:rFonts w:hint="default"/>
        </w:rPr>
        <w:t>假设有一大堆集合，给定一个查询，也是一个集合，你想在你的集合中找到有交集的集合查询高于某个阈值。我们可以将查询视为集合Q，并将集合中的任意集合视为X.由于此处的查询集是固定的（对于特定的搜索问题），分母|Q|是一个常数，交叉点大小完全由包含确定。因此，我们可以搜索集合中具有高于特定阈值的集合的集合，并且可以通过从交集阈值轻松推导出包含阈值|Q|。</w:t>
      </w:r>
    </w:p>
    <w:p>
      <w:pPr>
        <w:bidi w:val="0"/>
        <w:ind w:firstLine="420" w:firstLineChars="0"/>
        <w:rPr>
          <w:rFonts w:hint="default"/>
          <w:lang w:val="en" w:eastAsia="zh-CN"/>
        </w:rPr>
      </w:pPr>
      <w:r>
        <w:rPr>
          <w:rFonts w:hint="default"/>
          <w:lang w:val="en" w:eastAsia="zh-CN"/>
        </w:rPr>
        <w:t>简而言之，由于通常的数据或者网络为无标度，其访问频率为幂率分布，从而能够加入访问频次信息，统计频次提供召回概率，从而优化算法性能。</w:t>
      </w:r>
    </w:p>
    <w:p>
      <w:pPr>
        <w:bidi w:val="0"/>
        <w:ind w:firstLine="420" w:firstLineChars="0"/>
        <w:rPr>
          <w:rFonts w:hint="default"/>
          <w:lang w:val="en" w:eastAsia="zh-CN"/>
        </w:rPr>
      </w:pPr>
      <w:r>
        <w:drawing>
          <wp:inline distT="0" distB="0" distL="114300" distR="114300">
            <wp:extent cx="5684520" cy="5782945"/>
            <wp:effectExtent l="0" t="0" r="11430" b="8255"/>
            <wp:docPr id="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5"/>
                    <pic:cNvPicPr>
                      <a:picLocks noChangeAspect="1"/>
                    </pic:cNvPicPr>
                  </pic:nvPicPr>
                  <pic:blipFill>
                    <a:blip r:embed="rId36"/>
                    <a:stretch>
                      <a:fillRect/>
                    </a:stretch>
                  </pic:blipFill>
                  <pic:spPr>
                    <a:xfrm>
                      <a:off x="0" y="0"/>
                      <a:ext cx="5684520" cy="5782945"/>
                    </a:xfrm>
                    <a:prstGeom prst="rect">
                      <a:avLst/>
                    </a:prstGeom>
                    <a:noFill/>
                    <a:ln>
                      <a:noFill/>
                    </a:ln>
                  </pic:spPr>
                </pic:pic>
              </a:graphicData>
            </a:graphic>
          </wp:inline>
        </w:drawing>
      </w:r>
    </w:p>
    <w:p>
      <w:pPr>
        <w:bidi w:val="0"/>
        <w:ind w:firstLine="420" w:firstLineChars="0"/>
        <w:rPr>
          <w:rFonts w:hint="default"/>
          <w:lang w:val="en"/>
        </w:rPr>
      </w:pPr>
      <w:r>
        <w:rPr>
          <w:lang w:val="en"/>
        </w:rPr>
        <w:t>给定两个集合的相似度定义：</w:t>
      </w:r>
    </w:p>
    <w:p>
      <w:pPr>
        <w:bidi w:val="0"/>
        <w:ind w:firstLine="420" w:firstLineChars="0"/>
      </w:pPr>
      <w:r>
        <w:drawing>
          <wp:inline distT="0" distB="0" distL="114300" distR="114300">
            <wp:extent cx="4800600" cy="523875"/>
            <wp:effectExtent l="0" t="0" r="0" b="9525"/>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4"/>
                    <pic:cNvPicPr>
                      <a:picLocks noChangeAspect="1"/>
                    </pic:cNvPicPr>
                  </pic:nvPicPr>
                  <pic:blipFill>
                    <a:blip r:embed="rId37"/>
                    <a:stretch>
                      <a:fillRect/>
                    </a:stretch>
                  </pic:blipFill>
                  <pic:spPr>
                    <a:xfrm>
                      <a:off x="0" y="0"/>
                      <a:ext cx="4800600" cy="523875"/>
                    </a:xfrm>
                    <a:prstGeom prst="rect">
                      <a:avLst/>
                    </a:prstGeom>
                    <a:noFill/>
                    <a:ln>
                      <a:noFill/>
                    </a:ln>
                  </pic:spPr>
                </pic:pic>
              </a:graphicData>
            </a:graphic>
          </wp:inline>
        </w:drawing>
      </w:r>
    </w:p>
    <w:p>
      <w:pPr>
        <w:bidi w:val="0"/>
        <w:ind w:firstLine="420" w:firstLineChars="0"/>
        <w:rPr>
          <w:rFonts w:hint="default"/>
          <w:lang w:val="en" w:eastAsia="zh-CN"/>
        </w:rPr>
      </w:pPr>
      <w:r>
        <w:rPr>
          <w:rFonts w:hint="default"/>
          <w:lang w:val="en" w:eastAsia="zh-CN"/>
        </w:rPr>
        <w:t>给定查询的概率设定：</w:t>
      </w:r>
    </w:p>
    <w:p>
      <w:pPr>
        <w:bidi w:val="0"/>
        <w:ind w:firstLine="420" w:firstLineChars="0"/>
        <w:jc w:val="center"/>
      </w:pPr>
      <w:r>
        <w:drawing>
          <wp:inline distT="0" distB="0" distL="114300" distR="114300">
            <wp:extent cx="3524250" cy="638175"/>
            <wp:effectExtent l="0" t="0" r="0" b="9525"/>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3"/>
                    <pic:cNvPicPr>
                      <a:picLocks noChangeAspect="1"/>
                    </pic:cNvPicPr>
                  </pic:nvPicPr>
                  <pic:blipFill>
                    <a:blip r:embed="rId38"/>
                    <a:stretch>
                      <a:fillRect/>
                    </a:stretch>
                  </pic:blipFill>
                  <pic:spPr>
                    <a:xfrm>
                      <a:off x="0" y="0"/>
                      <a:ext cx="3524250" cy="638175"/>
                    </a:xfrm>
                    <a:prstGeom prst="rect">
                      <a:avLst/>
                    </a:prstGeom>
                    <a:noFill/>
                    <a:ln>
                      <a:noFill/>
                    </a:ln>
                  </pic:spPr>
                </pic:pic>
              </a:graphicData>
            </a:graphic>
          </wp:inline>
        </w:drawing>
      </w:r>
    </w:p>
    <w:p>
      <w:pPr>
        <w:bidi w:val="0"/>
        <w:ind w:firstLine="420" w:firstLineChars="0"/>
        <w:jc w:val="center"/>
      </w:pPr>
    </w:p>
    <w:p>
      <w:pPr>
        <w:bidi w:val="0"/>
        <w:jc w:val="both"/>
      </w:pPr>
    </w:p>
    <w:p>
      <w:pPr>
        <w:bidi w:val="0"/>
        <w:ind w:firstLine="420" w:firstLineChars="0"/>
        <w:jc w:val="both"/>
        <w:rPr>
          <w:rFonts w:hint="default"/>
          <w:lang w:val="en"/>
        </w:rPr>
      </w:pPr>
      <w:r>
        <w:rPr>
          <w:lang w:val="en"/>
        </w:rPr>
        <w:t>给定相应的相似度和阈值估计：</w:t>
      </w:r>
    </w:p>
    <w:p>
      <w:pPr>
        <w:bidi w:val="0"/>
        <w:ind w:firstLine="420" w:firstLineChars="0"/>
        <w:jc w:val="center"/>
      </w:pPr>
      <w:r>
        <w:drawing>
          <wp:inline distT="0" distB="0" distL="114300" distR="114300">
            <wp:extent cx="5111750" cy="1010285"/>
            <wp:effectExtent l="0" t="0" r="12700" b="18415"/>
            <wp:docPr id="1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6"/>
                    <pic:cNvPicPr>
                      <a:picLocks noChangeAspect="1"/>
                    </pic:cNvPicPr>
                  </pic:nvPicPr>
                  <pic:blipFill>
                    <a:blip r:embed="rId39"/>
                    <a:stretch>
                      <a:fillRect/>
                    </a:stretch>
                  </pic:blipFill>
                  <pic:spPr>
                    <a:xfrm>
                      <a:off x="0" y="0"/>
                      <a:ext cx="5111750" cy="1010285"/>
                    </a:xfrm>
                    <a:prstGeom prst="rect">
                      <a:avLst/>
                    </a:prstGeom>
                    <a:noFill/>
                    <a:ln>
                      <a:noFill/>
                    </a:ln>
                  </pic:spPr>
                </pic:pic>
              </a:graphicData>
            </a:graphic>
          </wp:inline>
        </w:drawing>
      </w:r>
    </w:p>
    <w:p>
      <w:pPr>
        <w:bidi w:val="0"/>
        <w:ind w:firstLine="420" w:firstLineChars="0"/>
        <w:jc w:val="both"/>
        <w:rPr>
          <w:rFonts w:hint="default"/>
          <w:lang w:val="en"/>
        </w:rPr>
      </w:pPr>
      <w:r>
        <w:rPr>
          <w:lang w:val="en"/>
        </w:rPr>
        <w:t>给定最终的相似度定义：</w:t>
      </w:r>
    </w:p>
    <w:p>
      <w:pPr>
        <w:bidi w:val="0"/>
        <w:ind w:firstLine="420" w:firstLineChars="0"/>
        <w:jc w:val="center"/>
        <w:rPr>
          <w:rFonts w:hint="default"/>
          <w:lang w:val="en" w:eastAsia="zh-CN"/>
        </w:rPr>
      </w:pPr>
      <w:r>
        <w:drawing>
          <wp:inline distT="0" distB="0" distL="114300" distR="114300">
            <wp:extent cx="3819525" cy="962025"/>
            <wp:effectExtent l="0" t="0" r="9525" b="9525"/>
            <wp:docPr id="2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7"/>
                    <pic:cNvPicPr>
                      <a:picLocks noChangeAspect="1"/>
                    </pic:cNvPicPr>
                  </pic:nvPicPr>
                  <pic:blipFill>
                    <a:blip r:embed="rId40"/>
                    <a:stretch>
                      <a:fillRect/>
                    </a:stretch>
                  </pic:blipFill>
                  <pic:spPr>
                    <a:xfrm>
                      <a:off x="0" y="0"/>
                      <a:ext cx="3819525" cy="962025"/>
                    </a:xfrm>
                    <a:prstGeom prst="rect">
                      <a:avLst/>
                    </a:prstGeom>
                    <a:noFill/>
                    <a:ln>
                      <a:noFill/>
                    </a:ln>
                  </pic:spPr>
                </pic:pic>
              </a:graphicData>
            </a:graphic>
          </wp:inline>
        </w:drawing>
      </w:r>
    </w:p>
    <w:p>
      <w:pPr>
        <w:keepNext w:val="0"/>
        <w:keepLines w:val="0"/>
        <w:widowControl/>
        <w:suppressLineNumbers w:val="0"/>
        <w:jc w:val="center"/>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4566920" cy="3425190"/>
            <wp:effectExtent l="0" t="0" r="5080" b="3810"/>
            <wp:docPr id="68" name="Picture 3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33" descr="IMG_256"/>
                    <pic:cNvPicPr>
                      <a:picLocks noChangeAspect="1"/>
                    </pic:cNvPicPr>
                  </pic:nvPicPr>
                  <pic:blipFill>
                    <a:blip r:embed="rId41"/>
                    <a:stretch>
                      <a:fillRect/>
                    </a:stretch>
                  </pic:blipFill>
                  <pic:spPr>
                    <a:xfrm>
                      <a:off x="0" y="0"/>
                      <a:ext cx="4566920" cy="3425190"/>
                    </a:xfrm>
                    <a:prstGeom prst="rect">
                      <a:avLst/>
                    </a:prstGeom>
                    <a:noFill/>
                    <a:ln w="9525">
                      <a:noFill/>
                    </a:ln>
                  </pic:spPr>
                </pic:pic>
              </a:graphicData>
            </a:graphic>
          </wp:inline>
        </w:drawing>
      </w:r>
    </w:p>
    <w:p>
      <w:pPr>
        <w:pStyle w:val="19"/>
        <w:keepNext w:val="0"/>
        <w:keepLines w:val="0"/>
        <w:widowControl/>
        <w:suppressLineNumbers w:val="0"/>
        <w:jc w:val="center"/>
        <w:rPr>
          <w:rFonts w:hint="default"/>
          <w:b/>
          <w:bCs/>
          <w:lang w:val="en"/>
        </w:rPr>
      </w:pPr>
      <w:r>
        <w:rPr>
          <w:b/>
          <w:bCs/>
        </w:rPr>
        <w:t>图</w:t>
      </w:r>
      <w:r>
        <w:rPr>
          <w:b/>
          <w:bCs/>
        </w:rPr>
        <w:fldChar w:fldCharType="begin"/>
      </w:r>
      <w:r>
        <w:rPr>
          <w:b/>
          <w:bCs/>
        </w:rPr>
        <w:instrText xml:space="preserve"> STYLEREF 1 \s </w:instrText>
      </w:r>
      <w:r>
        <w:rPr>
          <w:b/>
          <w:bCs/>
        </w:rPr>
        <w:fldChar w:fldCharType="separate"/>
      </w:r>
      <w:r>
        <w:rPr>
          <w:b/>
          <w:bCs/>
        </w:rPr>
        <w:t>4</w:t>
      </w:r>
      <w:r>
        <w:rPr>
          <w:b/>
          <w:bCs/>
        </w:rPr>
        <w:fldChar w:fldCharType="end"/>
      </w:r>
      <w:r>
        <w:rPr>
          <w:b/>
          <w:bCs/>
          <w:lang w:val="en"/>
        </w:rPr>
        <w:t>.</w:t>
      </w:r>
      <w:r>
        <w:rPr>
          <w:b/>
          <w:bCs/>
        </w:rPr>
        <w:fldChar w:fldCharType="begin"/>
      </w:r>
      <w:r>
        <w:rPr>
          <w:b/>
          <w:bCs/>
        </w:rPr>
        <w:instrText xml:space="preserve"> SEQ 图 \* ARABIC \s 1 </w:instrText>
      </w:r>
      <w:r>
        <w:rPr>
          <w:b/>
          <w:bCs/>
        </w:rPr>
        <w:fldChar w:fldCharType="separate"/>
      </w:r>
      <w:r>
        <w:rPr>
          <w:b/>
          <w:bCs/>
        </w:rPr>
        <w:t>9</w:t>
      </w:r>
      <w:r>
        <w:rPr>
          <w:b/>
          <w:bCs/>
        </w:rPr>
        <w:fldChar w:fldCharType="end"/>
      </w:r>
      <w:r>
        <w:rPr>
          <w:rFonts w:hint="default"/>
          <w:b/>
          <w:bCs/>
          <w:lang w:val="en"/>
        </w:rPr>
        <w:t xml:space="preserve"> Ensemble Avg Precisions</w:t>
      </w:r>
    </w:p>
    <w:p>
      <w:pPr>
        <w:rPr>
          <w:rFonts w:hint="default"/>
          <w:lang w:val="en"/>
        </w:rPr>
      </w:pPr>
    </w:p>
    <w:p>
      <w:pPr>
        <w:pStyle w:val="2"/>
        <w:bidi w:val="0"/>
        <w:rPr>
          <w:rFonts w:hint="default"/>
          <w:lang w:val="en"/>
        </w:rPr>
      </w:pPr>
      <w:bookmarkStart w:id="26" w:name="_Toc1078319597"/>
      <w:r>
        <w:rPr>
          <w:rFonts w:hint="default"/>
          <w:lang w:val="en"/>
        </w:rPr>
        <w:t>基于LSH的推荐系统设计</w:t>
      </w:r>
      <w:bookmarkEnd w:id="26"/>
    </w:p>
    <w:p>
      <w:pPr>
        <w:rPr>
          <w:rFonts w:hint="default"/>
          <w:lang w:val="en"/>
        </w:rPr>
      </w:pPr>
      <w:r>
        <w:rPr>
          <w:rFonts w:hint="default"/>
          <w:lang w:val="en"/>
        </w:rPr>
        <w:t>此处使用NIPS-Paper 文档数据集进行相应的基于LSH的推荐系统设计和测试。</w:t>
      </w:r>
    </w:p>
    <w:p>
      <w:pPr>
        <w:pStyle w:val="3"/>
        <w:bidi w:val="0"/>
        <w:rPr>
          <w:rFonts w:hint="default"/>
          <w:lang w:val="en"/>
        </w:rPr>
      </w:pPr>
      <w:bookmarkStart w:id="27" w:name="_Toc972021405"/>
      <w:r>
        <w:rPr>
          <w:rFonts w:hint="default"/>
          <w:lang w:val="en"/>
        </w:rPr>
        <w:t>系统构建</w:t>
      </w:r>
      <w:bookmarkEnd w:id="27"/>
    </w:p>
    <w:p>
      <w:pPr>
        <w:pStyle w:val="4"/>
        <w:bidi w:val="0"/>
        <w:rPr>
          <w:rFonts w:hint="default"/>
          <w:lang w:val="en"/>
        </w:rPr>
      </w:pPr>
      <w:r>
        <w:rPr>
          <w:rFonts w:hint="default"/>
        </w:rPr>
        <w:t>Shingles</w:t>
      </w:r>
    </w:p>
    <w:p>
      <w:pPr>
        <w:bidi w:val="0"/>
        <w:rPr>
          <w:rFonts w:hint="default"/>
        </w:rPr>
      </w:pPr>
      <w:r>
        <w:rPr>
          <w:rFonts w:hint="default"/>
          <w:lang w:val="en"/>
        </w:rPr>
        <w:t>Shingles</w:t>
      </w:r>
      <w:r>
        <w:rPr>
          <w:rFonts w:hint="default"/>
        </w:rPr>
        <w:t>是一个非常基本的广泛概念。 对于文本，它们可以是字符，unigrams或bigrams。 可以使用一组类别作为</w:t>
      </w:r>
      <w:r>
        <w:rPr>
          <w:rFonts w:hint="default"/>
          <w:lang w:val="en"/>
        </w:rPr>
        <w:t>Shingles</w:t>
      </w:r>
      <w:r>
        <w:rPr>
          <w:rFonts w:hint="default"/>
        </w:rPr>
        <w:t>。</w:t>
      </w:r>
      <w:r>
        <w:rPr>
          <w:rFonts w:hint="default"/>
          <w:lang w:val="en"/>
        </w:rPr>
        <w:t>Shingles</w:t>
      </w:r>
      <w:r>
        <w:rPr>
          <w:rFonts w:hint="default"/>
        </w:rPr>
        <w:t>只是将我们的文档简化为元素集，以便我们可以计算集合之间的相似性。</w:t>
      </w:r>
    </w:p>
    <w:p>
      <w:pPr>
        <w:bidi w:val="0"/>
      </w:pPr>
      <w:r>
        <w:rPr>
          <w:rFonts w:hint="default"/>
        </w:rPr>
        <w:t>对于</w:t>
      </w:r>
      <w:r>
        <w:rPr>
          <w:rFonts w:hint="default"/>
          <w:lang w:val="en"/>
        </w:rPr>
        <w:t>论文推荐</w:t>
      </w:r>
      <w:r>
        <w:rPr>
          <w:rFonts w:hint="default"/>
        </w:rPr>
        <w:t>，我们将使用从论文标题和摘要中提取的unigrams。 如果我们有关于一组用户喜欢哪些论文的数据</w:t>
      </w:r>
      <w:r>
        <w:rPr>
          <w:rFonts w:hint="default"/>
          <w:lang w:val="en"/>
        </w:rPr>
        <w:t>。</w:t>
      </w:r>
    </w:p>
    <w:p>
      <w:pPr>
        <w:pStyle w:val="4"/>
        <w:bidi w:val="0"/>
        <w:rPr>
          <w:rFonts w:hint="default"/>
          <w:lang w:val="en"/>
        </w:rPr>
      </w:pPr>
      <w:r>
        <w:rPr>
          <w:rFonts w:hint="default"/>
          <w:lang w:val="en"/>
        </w:rPr>
        <w:t>词袋分词</w:t>
      </w:r>
    </w:p>
    <w:p>
      <w:pPr>
        <w:jc w:val="center"/>
      </w:pPr>
      <w:r>
        <w:drawing>
          <wp:inline distT="0" distB="0" distL="114300" distR="114300">
            <wp:extent cx="3738245" cy="1675765"/>
            <wp:effectExtent l="0" t="0" r="14605" b="635"/>
            <wp:docPr id="69"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34"/>
                    <pic:cNvPicPr>
                      <a:picLocks noChangeAspect="1"/>
                    </pic:cNvPicPr>
                  </pic:nvPicPr>
                  <pic:blipFill>
                    <a:blip r:embed="rId42"/>
                    <a:stretch>
                      <a:fillRect/>
                    </a:stretch>
                  </pic:blipFill>
                  <pic:spPr>
                    <a:xfrm>
                      <a:off x="0" y="0"/>
                      <a:ext cx="3738245" cy="1675765"/>
                    </a:xfrm>
                    <a:prstGeom prst="rect">
                      <a:avLst/>
                    </a:prstGeom>
                    <a:noFill/>
                    <a:ln>
                      <a:noFill/>
                    </a:ln>
                  </pic:spPr>
                </pic:pic>
              </a:graphicData>
            </a:graphic>
          </wp:inline>
        </w:drawing>
      </w:r>
    </w:p>
    <w:p>
      <w:pPr>
        <w:pStyle w:val="19"/>
      </w:pPr>
      <w:r>
        <w:t>图</w:t>
      </w:r>
      <w:r>
        <w:fldChar w:fldCharType="begin"/>
      </w:r>
      <w:r>
        <w:instrText xml:space="preserve"> STYLEREF 1 \s </w:instrText>
      </w:r>
      <w:r>
        <w:fldChar w:fldCharType="separate"/>
      </w:r>
      <w:r>
        <w:t>5</w:t>
      </w:r>
      <w:r>
        <w:fldChar w:fldCharType="end"/>
      </w:r>
      <w:r>
        <w:rPr>
          <w:lang w:val="en"/>
        </w:rPr>
        <w:t>.</w:t>
      </w:r>
      <w:r>
        <w:fldChar w:fldCharType="begin"/>
      </w:r>
      <w:r>
        <w:instrText xml:space="preserve"> SEQ 图 \* ARABIC \s 1 </w:instrText>
      </w:r>
      <w:r>
        <w:fldChar w:fldCharType="separate"/>
      </w:r>
      <w:r>
        <w:t>1</w:t>
      </w:r>
      <w:r>
        <w:fldChar w:fldCharType="end"/>
      </w:r>
      <w:r>
        <w:rPr>
          <w:rFonts w:hint="default"/>
          <w:lang w:val="en"/>
        </w:rPr>
        <w:t xml:space="preserve"> 词袋分词</w:t>
      </w:r>
    </w:p>
    <w:p>
      <w:pPr>
        <w:bidi w:val="0"/>
        <w:rPr>
          <w:rFonts w:hint="default"/>
          <w:lang w:val="en"/>
        </w:rPr>
      </w:pPr>
      <w:r>
        <w:rPr>
          <w:lang w:val="en"/>
        </w:rPr>
        <w:t>使用</w:t>
      </w:r>
      <w:r>
        <w:rPr>
          <w:rFonts w:hint="default"/>
          <w:lang w:val="en"/>
        </w:rPr>
        <w:t>word-bag作为初始hash,不考虑词语之间的序列关系。</w:t>
      </w:r>
    </w:p>
    <w:p>
      <w:pPr>
        <w:pStyle w:val="4"/>
        <w:bidi w:val="0"/>
        <w:rPr>
          <w:rFonts w:hint="default"/>
          <w:lang w:val="en"/>
        </w:rPr>
      </w:pPr>
      <w:r>
        <w:rPr>
          <w:rFonts w:hint="default"/>
          <w:lang w:val="en"/>
        </w:rPr>
        <w:t>构建LSH Forest</w:t>
      </w:r>
    </w:p>
    <w:p>
      <w:pPr>
        <w:bidi w:val="0"/>
        <w:rPr>
          <w:rFonts w:hint="default"/>
          <w:lang w:val="en"/>
        </w:rPr>
      </w:pPr>
    </w:p>
    <w:p>
      <w:pPr>
        <w:bidi w:val="0"/>
      </w:pPr>
      <w:r>
        <w:drawing>
          <wp:inline distT="0" distB="0" distL="114300" distR="114300">
            <wp:extent cx="5593715" cy="2441575"/>
            <wp:effectExtent l="0" t="0" r="6985" b="15875"/>
            <wp:docPr id="70"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35"/>
                    <pic:cNvPicPr>
                      <a:picLocks noChangeAspect="1"/>
                    </pic:cNvPicPr>
                  </pic:nvPicPr>
                  <pic:blipFill>
                    <a:blip r:embed="rId43"/>
                    <a:stretch>
                      <a:fillRect/>
                    </a:stretch>
                  </pic:blipFill>
                  <pic:spPr>
                    <a:xfrm>
                      <a:off x="0" y="0"/>
                      <a:ext cx="5593715" cy="2441575"/>
                    </a:xfrm>
                    <a:prstGeom prst="rect">
                      <a:avLst/>
                    </a:prstGeom>
                    <a:noFill/>
                    <a:ln>
                      <a:noFill/>
                    </a:ln>
                  </pic:spPr>
                </pic:pic>
              </a:graphicData>
            </a:graphic>
          </wp:inline>
        </w:drawing>
      </w:r>
    </w:p>
    <w:p>
      <w:pPr>
        <w:pStyle w:val="19"/>
      </w:pPr>
      <w:r>
        <w:t>图</w:t>
      </w:r>
      <w:r>
        <w:fldChar w:fldCharType="begin"/>
      </w:r>
      <w:r>
        <w:instrText xml:space="preserve"> STYLEREF 1 \s </w:instrText>
      </w:r>
      <w:r>
        <w:fldChar w:fldCharType="separate"/>
      </w:r>
      <w:r>
        <w:t>5</w:t>
      </w:r>
      <w:r>
        <w:fldChar w:fldCharType="end"/>
      </w:r>
      <w:r>
        <w:rPr>
          <w:lang w:val="en"/>
        </w:rPr>
        <w:t>.</w:t>
      </w:r>
      <w:r>
        <w:fldChar w:fldCharType="begin"/>
      </w:r>
      <w:r>
        <w:instrText xml:space="preserve"> SEQ 图 \* ARABIC \s 1 </w:instrText>
      </w:r>
      <w:r>
        <w:fldChar w:fldCharType="separate"/>
      </w:r>
      <w:r>
        <w:t>2</w:t>
      </w:r>
      <w:r>
        <w:fldChar w:fldCharType="end"/>
      </w:r>
      <w:r>
        <w:rPr>
          <w:rFonts w:hint="default"/>
          <w:lang w:val="en"/>
        </w:rPr>
        <w:t xml:space="preserve"> LSH-1</w:t>
      </w:r>
    </w:p>
    <w:p>
      <w:pPr>
        <w:bidi w:val="0"/>
      </w:pPr>
      <w:r>
        <w:drawing>
          <wp:inline distT="0" distB="0" distL="114300" distR="114300">
            <wp:extent cx="5597525" cy="2480945"/>
            <wp:effectExtent l="0" t="0" r="3175" b="14605"/>
            <wp:docPr id="71"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36"/>
                    <pic:cNvPicPr>
                      <a:picLocks noChangeAspect="1"/>
                    </pic:cNvPicPr>
                  </pic:nvPicPr>
                  <pic:blipFill>
                    <a:blip r:embed="rId44"/>
                    <a:stretch>
                      <a:fillRect/>
                    </a:stretch>
                  </pic:blipFill>
                  <pic:spPr>
                    <a:xfrm>
                      <a:off x="0" y="0"/>
                      <a:ext cx="5597525" cy="2480945"/>
                    </a:xfrm>
                    <a:prstGeom prst="rect">
                      <a:avLst/>
                    </a:prstGeom>
                    <a:noFill/>
                    <a:ln>
                      <a:noFill/>
                    </a:ln>
                  </pic:spPr>
                </pic:pic>
              </a:graphicData>
            </a:graphic>
          </wp:inline>
        </w:drawing>
      </w:r>
    </w:p>
    <w:p>
      <w:pPr>
        <w:pStyle w:val="19"/>
        <w:rPr>
          <w:rFonts w:hint="default"/>
          <w:lang w:val="en"/>
        </w:rPr>
      </w:pPr>
      <w:r>
        <w:t>图</w:t>
      </w:r>
      <w:r>
        <w:fldChar w:fldCharType="begin"/>
      </w:r>
      <w:r>
        <w:instrText xml:space="preserve"> STYLEREF 1 \s </w:instrText>
      </w:r>
      <w:r>
        <w:fldChar w:fldCharType="separate"/>
      </w:r>
      <w:r>
        <w:t>5</w:t>
      </w:r>
      <w:r>
        <w:fldChar w:fldCharType="end"/>
      </w:r>
      <w:r>
        <w:rPr>
          <w:lang w:val="en"/>
        </w:rPr>
        <w:t>.</w:t>
      </w:r>
      <w:r>
        <w:fldChar w:fldCharType="begin"/>
      </w:r>
      <w:r>
        <w:instrText xml:space="preserve"> SEQ 图 \* ARABIC \s 1 </w:instrText>
      </w:r>
      <w:r>
        <w:fldChar w:fldCharType="separate"/>
      </w:r>
      <w:r>
        <w:t>3</w:t>
      </w:r>
      <w:r>
        <w:fldChar w:fldCharType="end"/>
      </w:r>
      <w:r>
        <w:rPr>
          <w:rFonts w:hint="default"/>
          <w:lang w:val="en"/>
        </w:rPr>
        <w:t xml:space="preserve"> LSH-2</w:t>
      </w:r>
    </w:p>
    <w:p>
      <w:pPr>
        <w:bidi w:val="0"/>
      </w:pPr>
      <w:r>
        <w:drawing>
          <wp:inline distT="0" distB="0" distL="114300" distR="114300">
            <wp:extent cx="5591175" cy="2464435"/>
            <wp:effectExtent l="0" t="0" r="9525" b="12065"/>
            <wp:docPr id="72"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37"/>
                    <pic:cNvPicPr>
                      <a:picLocks noChangeAspect="1"/>
                    </pic:cNvPicPr>
                  </pic:nvPicPr>
                  <pic:blipFill>
                    <a:blip r:embed="rId45"/>
                    <a:stretch>
                      <a:fillRect/>
                    </a:stretch>
                  </pic:blipFill>
                  <pic:spPr>
                    <a:xfrm>
                      <a:off x="0" y="0"/>
                      <a:ext cx="5591175" cy="2464435"/>
                    </a:xfrm>
                    <a:prstGeom prst="rect">
                      <a:avLst/>
                    </a:prstGeom>
                    <a:noFill/>
                    <a:ln>
                      <a:noFill/>
                    </a:ln>
                  </pic:spPr>
                </pic:pic>
              </a:graphicData>
            </a:graphic>
          </wp:inline>
        </w:drawing>
      </w:r>
    </w:p>
    <w:p>
      <w:pPr>
        <w:pStyle w:val="19"/>
      </w:pPr>
      <w:r>
        <w:t>图</w:t>
      </w:r>
      <w:r>
        <w:fldChar w:fldCharType="begin"/>
      </w:r>
      <w:r>
        <w:instrText xml:space="preserve"> STYLEREF 1 \s </w:instrText>
      </w:r>
      <w:r>
        <w:fldChar w:fldCharType="separate"/>
      </w:r>
      <w:r>
        <w:t>5</w:t>
      </w:r>
      <w:r>
        <w:fldChar w:fldCharType="end"/>
      </w:r>
      <w:r>
        <w:rPr>
          <w:lang w:val="en"/>
        </w:rPr>
        <w:t>.</w:t>
      </w:r>
      <w:r>
        <w:fldChar w:fldCharType="begin"/>
      </w:r>
      <w:r>
        <w:instrText xml:space="preserve"> SEQ 图 \* ARABIC \s 1 </w:instrText>
      </w:r>
      <w:r>
        <w:fldChar w:fldCharType="separate"/>
      </w:r>
      <w:r>
        <w:t>4</w:t>
      </w:r>
      <w:r>
        <w:fldChar w:fldCharType="end"/>
      </w:r>
      <w:r>
        <w:rPr>
          <w:rFonts w:hint="default"/>
          <w:lang w:val="en"/>
        </w:rPr>
        <w:t xml:space="preserve"> LSH-3</w:t>
      </w:r>
    </w:p>
    <w:p>
      <w:pPr>
        <w:bidi w:val="0"/>
      </w:pPr>
      <w:r>
        <w:drawing>
          <wp:inline distT="0" distB="0" distL="114300" distR="114300">
            <wp:extent cx="5587365" cy="2467610"/>
            <wp:effectExtent l="0" t="0" r="13335" b="8890"/>
            <wp:docPr id="73"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38"/>
                    <pic:cNvPicPr>
                      <a:picLocks noChangeAspect="1"/>
                    </pic:cNvPicPr>
                  </pic:nvPicPr>
                  <pic:blipFill>
                    <a:blip r:embed="rId46"/>
                    <a:stretch>
                      <a:fillRect/>
                    </a:stretch>
                  </pic:blipFill>
                  <pic:spPr>
                    <a:xfrm>
                      <a:off x="0" y="0"/>
                      <a:ext cx="5587365" cy="2467610"/>
                    </a:xfrm>
                    <a:prstGeom prst="rect">
                      <a:avLst/>
                    </a:prstGeom>
                    <a:noFill/>
                    <a:ln>
                      <a:noFill/>
                    </a:ln>
                  </pic:spPr>
                </pic:pic>
              </a:graphicData>
            </a:graphic>
          </wp:inline>
        </w:drawing>
      </w:r>
    </w:p>
    <w:p>
      <w:pPr>
        <w:pStyle w:val="19"/>
        <w:rPr>
          <w:rFonts w:hint="default"/>
          <w:lang w:val="en"/>
        </w:rPr>
      </w:pPr>
      <w:r>
        <w:t>图</w:t>
      </w:r>
      <w:r>
        <w:fldChar w:fldCharType="begin"/>
      </w:r>
      <w:r>
        <w:instrText xml:space="preserve"> STYLEREF 1 \s </w:instrText>
      </w:r>
      <w:r>
        <w:fldChar w:fldCharType="separate"/>
      </w:r>
      <w:r>
        <w:t>5</w:t>
      </w:r>
      <w:r>
        <w:fldChar w:fldCharType="end"/>
      </w:r>
      <w:r>
        <w:rPr>
          <w:lang w:val="en"/>
        </w:rPr>
        <w:t>.</w:t>
      </w:r>
      <w:r>
        <w:fldChar w:fldCharType="begin"/>
      </w:r>
      <w:r>
        <w:instrText xml:space="preserve"> SEQ 图 \* ARABIC \s 1 </w:instrText>
      </w:r>
      <w:r>
        <w:fldChar w:fldCharType="separate"/>
      </w:r>
      <w:r>
        <w:t>5</w:t>
      </w:r>
      <w:r>
        <w:fldChar w:fldCharType="end"/>
      </w:r>
      <w:r>
        <w:rPr>
          <w:rFonts w:hint="default"/>
          <w:lang w:val="en"/>
        </w:rPr>
        <w:t xml:space="preserve"> LSH-4</w:t>
      </w:r>
    </w:p>
    <w:p>
      <w:pPr>
        <w:pStyle w:val="3"/>
        <w:bidi w:val="0"/>
        <w:rPr>
          <w:rFonts w:hint="default"/>
          <w:lang w:val="en"/>
        </w:rPr>
      </w:pPr>
      <w:bookmarkStart w:id="28" w:name="_Toc2128638623"/>
      <w:r>
        <w:rPr>
          <w:rFonts w:hint="default"/>
          <w:lang w:val="en"/>
        </w:rPr>
        <w:t>系统构建时间测试</w:t>
      </w:r>
      <w:bookmarkEnd w:id="28"/>
    </w:p>
    <w:p/>
    <w:p>
      <w:pPr>
        <w:jc w:val="center"/>
      </w:pPr>
      <w:r>
        <w:drawing>
          <wp:inline distT="0" distB="0" distL="114300" distR="114300">
            <wp:extent cx="3638550" cy="2524125"/>
            <wp:effectExtent l="0" t="0" r="0" b="0"/>
            <wp:docPr id="3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11"/>
                    <pic:cNvPicPr>
                      <a:picLocks noChangeAspect="1"/>
                    </pic:cNvPicPr>
                  </pic:nvPicPr>
                  <pic:blipFill>
                    <a:blip r:embed="rId47"/>
                    <a:stretch>
                      <a:fillRect/>
                    </a:stretch>
                  </pic:blipFill>
                  <pic:spPr>
                    <a:xfrm>
                      <a:off x="0" y="0"/>
                      <a:ext cx="3638550" cy="2524125"/>
                    </a:xfrm>
                    <a:prstGeom prst="rect">
                      <a:avLst/>
                    </a:prstGeom>
                    <a:noFill/>
                    <a:ln>
                      <a:noFill/>
                    </a:ln>
                  </pic:spPr>
                </pic:pic>
              </a:graphicData>
            </a:graphic>
          </wp:inline>
        </w:drawing>
      </w:r>
    </w:p>
    <w:p>
      <w:pPr>
        <w:pStyle w:val="19"/>
        <w:rPr>
          <w:rFonts w:hint="default"/>
          <w:lang w:val="en"/>
        </w:rPr>
      </w:pPr>
      <w:r>
        <w:t>图</w:t>
      </w:r>
      <w:r>
        <w:fldChar w:fldCharType="begin"/>
      </w:r>
      <w:r>
        <w:instrText xml:space="preserve"> STYLEREF 1 \s </w:instrText>
      </w:r>
      <w:r>
        <w:fldChar w:fldCharType="separate"/>
      </w:r>
      <w:r>
        <w:t>5</w:t>
      </w:r>
      <w:r>
        <w:fldChar w:fldCharType="end"/>
      </w:r>
      <w:r>
        <w:rPr>
          <w:lang w:val="en"/>
        </w:rPr>
        <w:t>.</w:t>
      </w:r>
      <w:r>
        <w:fldChar w:fldCharType="begin"/>
      </w:r>
      <w:r>
        <w:instrText xml:space="preserve"> SEQ 图 \* ARABIC \s 1 </w:instrText>
      </w:r>
      <w:r>
        <w:fldChar w:fldCharType="separate"/>
      </w:r>
      <w:r>
        <w:t>6</w:t>
      </w:r>
      <w:r>
        <w:fldChar w:fldCharType="end"/>
      </w:r>
      <w:r>
        <w:rPr>
          <w:rFonts w:hint="default"/>
          <w:lang w:val="en"/>
        </w:rPr>
        <w:t xml:space="preserve"> 系统预测构建时间测试图(Forest)</w:t>
      </w:r>
    </w:p>
    <w:p>
      <w:pPr>
        <w:rPr>
          <w:rFonts w:hint="default"/>
          <w:lang w:val="en"/>
        </w:rPr>
      </w:pPr>
      <w:r>
        <w:rPr>
          <w:rFonts w:hint="default"/>
          <w:lang w:val="en"/>
        </w:rPr>
        <w:t>可以看到系统的构建时间基本为线性</w:t>
      </w:r>
    </w:p>
    <w:p>
      <w:pPr>
        <w:rPr>
          <w:rFonts w:hint="default"/>
          <w:lang w:val="en"/>
        </w:rPr>
      </w:pPr>
    </w:p>
    <w:p>
      <w:pPr>
        <w:rPr>
          <w:rFonts w:hint="default"/>
          <w:lang w:val="en"/>
        </w:rPr>
      </w:pPr>
    </w:p>
    <w:p>
      <w:pPr>
        <w:rPr>
          <w:rFonts w:hint="default"/>
          <w:lang w:val="en"/>
        </w:rPr>
      </w:pPr>
    </w:p>
    <w:p>
      <w:pPr>
        <w:pStyle w:val="3"/>
        <w:bidi w:val="0"/>
        <w:rPr>
          <w:rFonts w:hint="default"/>
          <w:lang w:val="en"/>
        </w:rPr>
      </w:pPr>
      <w:bookmarkStart w:id="29" w:name="_Toc686855237"/>
      <w:r>
        <w:rPr>
          <w:rFonts w:hint="default"/>
          <w:lang w:val="en"/>
        </w:rPr>
        <w:t>系统构建空间测试</w:t>
      </w:r>
      <w:bookmarkEnd w:id="29"/>
    </w:p>
    <w:p>
      <w:pPr>
        <w:rPr>
          <w:rFonts w:hint="default"/>
          <w:lang w:val="en"/>
        </w:rPr>
      </w:pPr>
      <w:r>
        <w:rPr>
          <w:rFonts w:hint="default"/>
          <w:lang w:val="en"/>
        </w:rPr>
        <w:t>由于python自带的LSH无法获知准确的object大小，采用观察python线程memory进行内存占用估算，其空间占与理论相符。</w:t>
      </w:r>
    </w:p>
    <w:p>
      <w:pPr>
        <w:rPr>
          <w:rFonts w:hint="default"/>
          <w:lang w:val="en"/>
        </w:rPr>
      </w:pPr>
      <w:r>
        <w:rPr>
          <w:rFonts w:hint="default"/>
          <w:lang w:val="en"/>
        </w:rPr>
        <w:t>因为jupyter notebook的自身内存管理原因，不容易</w:t>
      </w:r>
    </w:p>
    <w:p>
      <w:pPr>
        <w:rPr>
          <w:rFonts w:hint="default"/>
          <w:lang w:val="en"/>
        </w:rPr>
      </w:pPr>
      <w:r>
        <w:rPr>
          <w:rFonts w:hint="default"/>
          <w:lang w:val="en"/>
        </w:rPr>
        <w:t>将jupyter notebook中代码整合进入python脚本，利用memory_profiler进行装饰器装饰需要检查的函数</w:t>
      </w:r>
    </w:p>
    <w:p>
      <w:pPr>
        <w:pStyle w:val="19"/>
        <w:rPr>
          <w:rFonts w:hint="default"/>
          <w:lang w:val="en"/>
        </w:rPr>
      </w:pPr>
      <w:r>
        <w:t>代码</w:t>
      </w:r>
      <w:r>
        <w:fldChar w:fldCharType="begin"/>
      </w:r>
      <w:r>
        <w:instrText xml:space="preserve"> STYLEREF 1 \s </w:instrText>
      </w:r>
      <w:r>
        <w:fldChar w:fldCharType="separate"/>
      </w:r>
      <w:r>
        <w:t>5</w:t>
      </w:r>
      <w:r>
        <w:fldChar w:fldCharType="end"/>
      </w:r>
      <w:r>
        <w:rPr>
          <w:lang w:val="en"/>
        </w:rPr>
        <w:t>.</w:t>
      </w:r>
      <w:r>
        <w:fldChar w:fldCharType="begin"/>
      </w:r>
      <w:r>
        <w:instrText xml:space="preserve"> SEQ 代码 \* ARABIC \s 1 </w:instrText>
      </w:r>
      <w:r>
        <w:fldChar w:fldCharType="separate"/>
      </w:r>
      <w:r>
        <w:t>1</w:t>
      </w:r>
      <w:r>
        <w:fldChar w:fldCharType="end"/>
      </w:r>
      <w:r>
        <w:rPr>
          <w:rFonts w:hint="default"/>
          <w:lang w:val="en"/>
        </w:rPr>
        <w:t xml:space="preserve"> 检查内存占用</w:t>
      </w:r>
    </w:p>
    <w:p>
      <w:pPr>
        <w:keepNext w:val="0"/>
        <w:keepLines w:val="0"/>
        <w:widowControl/>
        <w:suppressLineNumbers w:val="0"/>
        <w:pBdr>
          <w:top w:val="single" w:color="auto" w:sz="4" w:space="0"/>
          <w:left w:val="single" w:color="auto" w:sz="4" w:space="0"/>
          <w:bottom w:val="single" w:color="auto" w:sz="4" w:space="0"/>
          <w:right w:val="single" w:color="auto" w:sz="4" w:space="0"/>
        </w:pBdr>
        <w:shd w:val="clear" w:fill="FFFFFF"/>
        <w:spacing w:before="0" w:beforeAutospacing="0" w:after="0" w:afterAutospacing="0" w:line="231" w:lineRule="atLeast"/>
        <w:ind w:left="0" w:right="0" w:firstLine="0"/>
        <w:jc w:val="left"/>
        <w:textAlignment w:val="baseline"/>
        <w:rPr>
          <w:rFonts w:ascii="Consolas" w:hAnsi="Consolas" w:eastAsia="Consolas" w:cs="Consolas"/>
          <w:i w:val="0"/>
          <w:caps w:val="0"/>
          <w:color w:val="333333"/>
          <w:spacing w:val="0"/>
          <w:sz w:val="19"/>
          <w:szCs w:val="19"/>
        </w:rPr>
      </w:pPr>
      <w:r>
        <w:rPr>
          <w:rStyle w:val="49"/>
          <w:rFonts w:hint="default" w:ascii="Consolas" w:hAnsi="Consolas" w:eastAsia="Consolas" w:cs="Consolas"/>
          <w:b w:val="0"/>
          <w:i w:val="0"/>
          <w:caps w:val="0"/>
          <w:color w:val="DD1144"/>
          <w:spacing w:val="0"/>
          <w:kern w:val="0"/>
          <w:sz w:val="21"/>
          <w:szCs w:val="21"/>
          <w:bdr w:val="none" w:color="auto" w:sz="0" w:space="0"/>
          <w:shd w:val="clear" w:fill="FFFFFF"/>
          <w:vertAlign w:val="baseline"/>
          <w:lang w:val="en-US" w:eastAsia="zh-CN" w:bidi="ar"/>
        </w:rPr>
        <w:t>@profile</w:t>
      </w:r>
    </w:p>
    <w:p>
      <w:pPr>
        <w:keepNext w:val="0"/>
        <w:keepLines w:val="0"/>
        <w:widowControl/>
        <w:suppressLineNumbers w:val="0"/>
        <w:pBdr>
          <w:top w:val="single" w:color="auto" w:sz="4" w:space="0"/>
          <w:left w:val="single" w:color="auto" w:sz="4" w:space="0"/>
          <w:bottom w:val="single" w:color="auto" w:sz="4" w:space="0"/>
          <w:right w:val="single" w:color="auto" w:sz="4"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49"/>
          <w:rFonts w:hint="default" w:ascii="Consolas" w:hAnsi="Consolas" w:eastAsia="Consolas" w:cs="Consolas"/>
          <w:b/>
          <w:i w:val="0"/>
          <w:caps w:val="0"/>
          <w:color w:val="006699"/>
          <w:spacing w:val="0"/>
          <w:kern w:val="0"/>
          <w:sz w:val="21"/>
          <w:szCs w:val="21"/>
          <w:bdr w:val="none" w:color="auto" w:sz="0" w:space="0"/>
          <w:shd w:val="clear" w:fill="FFFFFF"/>
          <w:vertAlign w:val="baseline"/>
          <w:lang w:val="en-US" w:eastAsia="zh-CN" w:bidi="ar"/>
        </w:rPr>
        <w:t>def</w:t>
      </w:r>
      <w:r>
        <w:rPr>
          <w:rFonts w:hint="default" w:ascii="Consolas" w:hAnsi="Consolas" w:eastAsia="Consolas" w:cs="Consolas"/>
          <w:i w:val="0"/>
          <w:caps w:val="0"/>
          <w:color w:val="333333"/>
          <w:spacing w:val="0"/>
          <w:kern w:val="0"/>
          <w:sz w:val="19"/>
          <w:szCs w:val="19"/>
          <w:bdr w:val="none" w:color="auto" w:sz="0" w:space="0"/>
          <w:shd w:val="clear" w:fill="FFFFFF"/>
          <w:vertAlign w:val="baseline"/>
          <w:lang w:val="en-US" w:eastAsia="zh-CN" w:bidi="ar"/>
        </w:rPr>
        <w:t> </w:t>
      </w:r>
      <w:r>
        <w:rPr>
          <w:rStyle w:val="49"/>
          <w:rFonts w:hint="default" w:ascii="Consolas" w:hAnsi="Consolas" w:eastAsia="Consolas" w:cs="Consolas"/>
          <w:b w:val="0"/>
          <w:i w:val="0"/>
          <w:caps w:val="0"/>
          <w:color w:val="000000"/>
          <w:spacing w:val="0"/>
          <w:kern w:val="0"/>
          <w:sz w:val="21"/>
          <w:szCs w:val="21"/>
          <w:bdr w:val="none" w:color="auto" w:sz="0" w:space="0"/>
          <w:shd w:val="clear" w:fill="FFFFFF"/>
          <w:vertAlign w:val="baseline"/>
          <w:lang w:val="en-US" w:eastAsia="zh-CN" w:bidi="ar"/>
        </w:rPr>
        <w:t>get_forest(data, perms):</w:t>
      </w:r>
    </w:p>
    <w:p>
      <w:pPr>
        <w:keepNext w:val="0"/>
        <w:keepLines w:val="0"/>
        <w:widowControl/>
        <w:suppressLineNumbers w:val="0"/>
        <w:pBdr>
          <w:top w:val="single" w:color="auto" w:sz="4" w:space="0"/>
          <w:left w:val="single" w:color="auto" w:sz="4" w:space="0"/>
          <w:bottom w:val="single" w:color="auto" w:sz="4" w:space="0"/>
          <w:right w:val="single" w:color="auto" w:sz="4"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49"/>
          <w:rFonts w:hint="default" w:ascii="Consolas" w:hAnsi="Consolas" w:eastAsia="Consolas" w:cs="Consolas"/>
          <w:b w:val="0"/>
          <w:i w:val="0"/>
          <w:caps w:val="0"/>
          <w:color w:val="DD1144"/>
          <w:spacing w:val="0"/>
          <w:kern w:val="0"/>
          <w:sz w:val="21"/>
          <w:szCs w:val="21"/>
          <w:bdr w:val="none" w:color="auto" w:sz="0" w:space="0"/>
          <w:shd w:val="clear" w:fill="FFFFFF"/>
          <w:vertAlign w:val="baseline"/>
          <w:lang w:val="en-US" w:eastAsia="zh-CN" w:bidi="ar"/>
        </w:rPr>
        <w:t>    </w:t>
      </w:r>
      <w:r>
        <w:rPr>
          <w:rStyle w:val="49"/>
          <w:rFonts w:hint="default" w:ascii="Consolas" w:hAnsi="Consolas" w:eastAsia="Consolas" w:cs="Consolas"/>
          <w:b w:val="0"/>
          <w:i w:val="0"/>
          <w:caps w:val="0"/>
          <w:color w:val="000000"/>
          <w:spacing w:val="0"/>
          <w:kern w:val="0"/>
          <w:sz w:val="21"/>
          <w:szCs w:val="21"/>
          <w:bdr w:val="none" w:color="auto" w:sz="0" w:space="0"/>
          <w:shd w:val="clear" w:fill="FFFFFF"/>
          <w:vertAlign w:val="baseline"/>
          <w:lang w:val="en-US" w:eastAsia="zh-CN" w:bidi="ar"/>
        </w:rPr>
        <w:t>start_time </w:t>
      </w:r>
      <w:r>
        <w:rPr>
          <w:rStyle w:val="49"/>
          <w:rFonts w:hint="default" w:ascii="Consolas" w:hAnsi="Consolas" w:eastAsia="Consolas" w:cs="Consolas"/>
          <w:b/>
          <w:i w:val="0"/>
          <w:caps w:val="0"/>
          <w:color w:val="006699"/>
          <w:spacing w:val="0"/>
          <w:kern w:val="0"/>
          <w:sz w:val="21"/>
          <w:szCs w:val="21"/>
          <w:bdr w:val="none" w:color="auto" w:sz="0" w:space="0"/>
          <w:shd w:val="clear" w:fill="FFFFFF"/>
          <w:vertAlign w:val="baseline"/>
          <w:lang w:val="en-US" w:eastAsia="zh-CN" w:bidi="ar"/>
        </w:rPr>
        <w:t>=</w:t>
      </w:r>
      <w:r>
        <w:rPr>
          <w:rFonts w:hint="default" w:ascii="Consolas" w:hAnsi="Consolas" w:eastAsia="Consolas" w:cs="Consolas"/>
          <w:i w:val="0"/>
          <w:caps w:val="0"/>
          <w:color w:val="333333"/>
          <w:spacing w:val="0"/>
          <w:kern w:val="0"/>
          <w:sz w:val="19"/>
          <w:szCs w:val="19"/>
          <w:bdr w:val="none" w:color="auto" w:sz="0" w:space="0"/>
          <w:shd w:val="clear" w:fill="FFFFFF"/>
          <w:vertAlign w:val="baseline"/>
          <w:lang w:val="en-US" w:eastAsia="zh-CN" w:bidi="ar"/>
        </w:rPr>
        <w:t> </w:t>
      </w:r>
      <w:r>
        <w:rPr>
          <w:rStyle w:val="49"/>
          <w:rFonts w:hint="default" w:ascii="Consolas" w:hAnsi="Consolas" w:eastAsia="Consolas" w:cs="Consolas"/>
          <w:b w:val="0"/>
          <w:i w:val="0"/>
          <w:caps w:val="0"/>
          <w:color w:val="000000"/>
          <w:spacing w:val="0"/>
          <w:kern w:val="0"/>
          <w:sz w:val="21"/>
          <w:szCs w:val="21"/>
          <w:bdr w:val="none" w:color="auto" w:sz="0" w:space="0"/>
          <w:shd w:val="clear" w:fill="FFFFFF"/>
          <w:vertAlign w:val="baseline"/>
          <w:lang w:val="en-US" w:eastAsia="zh-CN" w:bidi="ar"/>
        </w:rPr>
        <w:t>time.time()</w:t>
      </w:r>
    </w:p>
    <w:p>
      <w:pPr>
        <w:keepNext w:val="0"/>
        <w:keepLines w:val="0"/>
        <w:widowControl/>
        <w:suppressLineNumbers w:val="0"/>
        <w:pBdr>
          <w:top w:val="single" w:color="auto" w:sz="4" w:space="0"/>
          <w:left w:val="single" w:color="auto" w:sz="4" w:space="0"/>
          <w:bottom w:val="single" w:color="auto" w:sz="4" w:space="0"/>
          <w:right w:val="single" w:color="auto" w:sz="4"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49"/>
          <w:rFonts w:hint="default" w:ascii="Consolas" w:hAnsi="Consolas" w:eastAsia="Consolas" w:cs="Consolas"/>
          <w:b w:val="0"/>
          <w:i w:val="0"/>
          <w:caps w:val="0"/>
          <w:color w:val="DD1144"/>
          <w:spacing w:val="0"/>
          <w:kern w:val="0"/>
          <w:sz w:val="21"/>
          <w:szCs w:val="21"/>
          <w:bdr w:val="none" w:color="auto" w:sz="0" w:space="0"/>
          <w:shd w:val="clear" w:fill="FFFFFF"/>
          <w:vertAlign w:val="baseline"/>
          <w:lang w:val="en-US" w:eastAsia="zh-CN" w:bidi="ar"/>
        </w:rPr>
        <w:t>    </w:t>
      </w:r>
      <w:r>
        <w:rPr>
          <w:rFonts w:hint="default" w:ascii="Consolas" w:hAnsi="Consolas" w:eastAsia="Consolas" w:cs="Consolas"/>
          <w:i w:val="0"/>
          <w:caps w:val="0"/>
          <w:color w:val="333333"/>
          <w:spacing w:val="0"/>
          <w:kern w:val="0"/>
          <w:sz w:val="19"/>
          <w:szCs w:val="19"/>
          <w:bdr w:val="none" w:color="auto" w:sz="0" w:space="0"/>
          <w:shd w:val="clear" w:fill="FFFFFF"/>
          <w:vertAlign w:val="baseline"/>
          <w:lang w:val="en-US" w:eastAsia="zh-CN" w:bidi="ar"/>
        </w:rPr>
        <w:t> </w:t>
      </w:r>
    </w:p>
    <w:p>
      <w:pPr>
        <w:keepNext w:val="0"/>
        <w:keepLines w:val="0"/>
        <w:widowControl/>
        <w:suppressLineNumbers w:val="0"/>
        <w:pBdr>
          <w:top w:val="single" w:color="auto" w:sz="4" w:space="0"/>
          <w:left w:val="single" w:color="auto" w:sz="4" w:space="0"/>
          <w:bottom w:val="single" w:color="auto" w:sz="4" w:space="0"/>
          <w:right w:val="single" w:color="auto" w:sz="4"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49"/>
          <w:rFonts w:hint="default" w:ascii="Consolas" w:hAnsi="Consolas" w:eastAsia="Consolas" w:cs="Consolas"/>
          <w:b w:val="0"/>
          <w:i w:val="0"/>
          <w:caps w:val="0"/>
          <w:color w:val="DD1144"/>
          <w:spacing w:val="0"/>
          <w:kern w:val="0"/>
          <w:sz w:val="21"/>
          <w:szCs w:val="21"/>
          <w:bdr w:val="none" w:color="auto" w:sz="0" w:space="0"/>
          <w:shd w:val="clear" w:fill="FFFFFF"/>
          <w:vertAlign w:val="baseline"/>
          <w:lang w:val="en-US" w:eastAsia="zh-CN" w:bidi="ar"/>
        </w:rPr>
        <w:t>    </w:t>
      </w:r>
      <w:r>
        <w:rPr>
          <w:rStyle w:val="49"/>
          <w:rFonts w:hint="default" w:ascii="Consolas" w:hAnsi="Consolas" w:eastAsia="Consolas" w:cs="Consolas"/>
          <w:b w:val="0"/>
          <w:i w:val="0"/>
          <w:caps w:val="0"/>
          <w:color w:val="000000"/>
          <w:spacing w:val="0"/>
          <w:kern w:val="0"/>
          <w:sz w:val="21"/>
          <w:szCs w:val="21"/>
          <w:bdr w:val="none" w:color="auto" w:sz="0" w:space="0"/>
          <w:shd w:val="clear" w:fill="FFFFFF"/>
          <w:vertAlign w:val="baseline"/>
          <w:lang w:val="en-US" w:eastAsia="zh-CN" w:bidi="ar"/>
        </w:rPr>
        <w:t>minhash </w:t>
      </w:r>
      <w:r>
        <w:rPr>
          <w:rStyle w:val="49"/>
          <w:rFonts w:hint="default" w:ascii="Consolas" w:hAnsi="Consolas" w:eastAsia="Consolas" w:cs="Consolas"/>
          <w:b/>
          <w:i w:val="0"/>
          <w:caps w:val="0"/>
          <w:color w:val="006699"/>
          <w:spacing w:val="0"/>
          <w:kern w:val="0"/>
          <w:sz w:val="21"/>
          <w:szCs w:val="21"/>
          <w:bdr w:val="none" w:color="auto" w:sz="0" w:space="0"/>
          <w:shd w:val="clear" w:fill="FFFFFF"/>
          <w:vertAlign w:val="baseline"/>
          <w:lang w:val="en-US" w:eastAsia="zh-CN" w:bidi="ar"/>
        </w:rPr>
        <w:t>=</w:t>
      </w:r>
      <w:r>
        <w:rPr>
          <w:rFonts w:hint="default" w:ascii="Consolas" w:hAnsi="Consolas" w:eastAsia="Consolas" w:cs="Consolas"/>
          <w:i w:val="0"/>
          <w:caps w:val="0"/>
          <w:color w:val="333333"/>
          <w:spacing w:val="0"/>
          <w:kern w:val="0"/>
          <w:sz w:val="19"/>
          <w:szCs w:val="19"/>
          <w:bdr w:val="none" w:color="auto" w:sz="0" w:space="0"/>
          <w:shd w:val="clear" w:fill="FFFFFF"/>
          <w:vertAlign w:val="baseline"/>
          <w:lang w:val="en-US" w:eastAsia="zh-CN" w:bidi="ar"/>
        </w:rPr>
        <w:t> </w:t>
      </w:r>
      <w:r>
        <w:rPr>
          <w:rStyle w:val="49"/>
          <w:rFonts w:hint="default" w:ascii="Consolas" w:hAnsi="Consolas" w:eastAsia="Consolas" w:cs="Consolas"/>
          <w:b w:val="0"/>
          <w:i w:val="0"/>
          <w:caps w:val="0"/>
          <w:color w:val="000000"/>
          <w:spacing w:val="0"/>
          <w:kern w:val="0"/>
          <w:sz w:val="21"/>
          <w:szCs w:val="21"/>
          <w:bdr w:val="none" w:color="auto" w:sz="0" w:space="0"/>
          <w:shd w:val="clear" w:fill="FFFFFF"/>
          <w:vertAlign w:val="baseline"/>
          <w:lang w:val="en-US" w:eastAsia="zh-CN" w:bidi="ar"/>
        </w:rPr>
        <w:t>[]</w:t>
      </w:r>
    </w:p>
    <w:p>
      <w:pPr>
        <w:keepNext w:val="0"/>
        <w:keepLines w:val="0"/>
        <w:widowControl/>
        <w:suppressLineNumbers w:val="0"/>
        <w:pBdr>
          <w:top w:val="single" w:color="auto" w:sz="4" w:space="0"/>
          <w:left w:val="single" w:color="auto" w:sz="4" w:space="0"/>
          <w:bottom w:val="single" w:color="auto" w:sz="4" w:space="0"/>
          <w:right w:val="single" w:color="auto" w:sz="4"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49"/>
          <w:rFonts w:hint="default" w:ascii="Consolas" w:hAnsi="Consolas" w:eastAsia="Consolas" w:cs="Consolas"/>
          <w:b w:val="0"/>
          <w:i w:val="0"/>
          <w:caps w:val="0"/>
          <w:color w:val="DD1144"/>
          <w:spacing w:val="0"/>
          <w:kern w:val="0"/>
          <w:sz w:val="21"/>
          <w:szCs w:val="21"/>
          <w:bdr w:val="none" w:color="auto" w:sz="0" w:space="0"/>
          <w:shd w:val="clear" w:fill="FFFFFF"/>
          <w:vertAlign w:val="baseline"/>
          <w:lang w:val="en-US" w:eastAsia="zh-CN" w:bidi="ar"/>
        </w:rPr>
        <w:t>    </w:t>
      </w:r>
      <w:r>
        <w:rPr>
          <w:rFonts w:hint="default" w:ascii="Consolas" w:hAnsi="Consolas" w:eastAsia="Consolas" w:cs="Consolas"/>
          <w:i w:val="0"/>
          <w:caps w:val="0"/>
          <w:color w:val="333333"/>
          <w:spacing w:val="0"/>
          <w:kern w:val="0"/>
          <w:sz w:val="19"/>
          <w:szCs w:val="19"/>
          <w:bdr w:val="none" w:color="auto" w:sz="0" w:space="0"/>
          <w:shd w:val="clear" w:fill="FFFFFF"/>
          <w:vertAlign w:val="baseline"/>
          <w:lang w:val="en-US" w:eastAsia="zh-CN" w:bidi="ar"/>
        </w:rPr>
        <w:t> </w:t>
      </w:r>
    </w:p>
    <w:p>
      <w:pPr>
        <w:keepNext w:val="0"/>
        <w:keepLines w:val="0"/>
        <w:widowControl/>
        <w:suppressLineNumbers w:val="0"/>
        <w:pBdr>
          <w:top w:val="single" w:color="auto" w:sz="4" w:space="0"/>
          <w:left w:val="single" w:color="auto" w:sz="4" w:space="0"/>
          <w:bottom w:val="single" w:color="auto" w:sz="4" w:space="0"/>
          <w:right w:val="single" w:color="auto" w:sz="4"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49"/>
          <w:rFonts w:hint="default" w:ascii="Consolas" w:hAnsi="Consolas" w:eastAsia="Consolas" w:cs="Consolas"/>
          <w:b w:val="0"/>
          <w:i w:val="0"/>
          <w:caps w:val="0"/>
          <w:color w:val="DD1144"/>
          <w:spacing w:val="0"/>
          <w:kern w:val="0"/>
          <w:sz w:val="21"/>
          <w:szCs w:val="21"/>
          <w:bdr w:val="none" w:color="auto" w:sz="0" w:space="0"/>
          <w:shd w:val="clear" w:fill="FFFFFF"/>
          <w:vertAlign w:val="baseline"/>
          <w:lang w:val="en-US" w:eastAsia="zh-CN" w:bidi="ar"/>
        </w:rPr>
        <w:t>    </w:t>
      </w:r>
      <w:r>
        <w:rPr>
          <w:rStyle w:val="49"/>
          <w:rFonts w:hint="default" w:ascii="Consolas" w:hAnsi="Consolas" w:eastAsia="Consolas" w:cs="Consolas"/>
          <w:b/>
          <w:i w:val="0"/>
          <w:caps w:val="0"/>
          <w:color w:val="006699"/>
          <w:spacing w:val="0"/>
          <w:kern w:val="0"/>
          <w:sz w:val="21"/>
          <w:szCs w:val="21"/>
          <w:bdr w:val="none" w:color="auto" w:sz="0" w:space="0"/>
          <w:shd w:val="clear" w:fill="FFFFFF"/>
          <w:vertAlign w:val="baseline"/>
          <w:lang w:val="en-US" w:eastAsia="zh-CN" w:bidi="ar"/>
        </w:rPr>
        <w:t>for</w:t>
      </w:r>
      <w:r>
        <w:rPr>
          <w:rFonts w:hint="default" w:ascii="Consolas" w:hAnsi="Consolas" w:eastAsia="Consolas" w:cs="Consolas"/>
          <w:i w:val="0"/>
          <w:caps w:val="0"/>
          <w:color w:val="333333"/>
          <w:spacing w:val="0"/>
          <w:kern w:val="0"/>
          <w:sz w:val="19"/>
          <w:szCs w:val="19"/>
          <w:bdr w:val="none" w:color="auto" w:sz="0" w:space="0"/>
          <w:shd w:val="clear" w:fill="FFFFFF"/>
          <w:vertAlign w:val="baseline"/>
          <w:lang w:val="en-US" w:eastAsia="zh-CN" w:bidi="ar"/>
        </w:rPr>
        <w:t> </w:t>
      </w:r>
      <w:r>
        <w:rPr>
          <w:rStyle w:val="49"/>
          <w:rFonts w:hint="default" w:ascii="Consolas" w:hAnsi="Consolas" w:eastAsia="Consolas" w:cs="Consolas"/>
          <w:b w:val="0"/>
          <w:i w:val="0"/>
          <w:caps w:val="0"/>
          <w:color w:val="000000"/>
          <w:spacing w:val="0"/>
          <w:kern w:val="0"/>
          <w:sz w:val="21"/>
          <w:szCs w:val="21"/>
          <w:bdr w:val="none" w:color="auto" w:sz="0" w:space="0"/>
          <w:shd w:val="clear" w:fill="FFFFFF"/>
          <w:vertAlign w:val="baseline"/>
          <w:lang w:val="en-US" w:eastAsia="zh-CN" w:bidi="ar"/>
        </w:rPr>
        <w:t>text </w:t>
      </w:r>
      <w:r>
        <w:rPr>
          <w:rStyle w:val="49"/>
          <w:rFonts w:hint="default" w:ascii="Consolas" w:hAnsi="Consolas" w:eastAsia="Consolas" w:cs="Consolas"/>
          <w:b/>
          <w:i w:val="0"/>
          <w:caps w:val="0"/>
          <w:color w:val="006699"/>
          <w:spacing w:val="0"/>
          <w:kern w:val="0"/>
          <w:sz w:val="21"/>
          <w:szCs w:val="21"/>
          <w:bdr w:val="none" w:color="auto" w:sz="0" w:space="0"/>
          <w:shd w:val="clear" w:fill="FFFFFF"/>
          <w:vertAlign w:val="baseline"/>
          <w:lang w:val="en-US" w:eastAsia="zh-CN" w:bidi="ar"/>
        </w:rPr>
        <w:t>in</w:t>
      </w:r>
      <w:r>
        <w:rPr>
          <w:rFonts w:hint="default" w:ascii="Consolas" w:hAnsi="Consolas" w:eastAsia="Consolas" w:cs="Consolas"/>
          <w:i w:val="0"/>
          <w:caps w:val="0"/>
          <w:color w:val="333333"/>
          <w:spacing w:val="0"/>
          <w:kern w:val="0"/>
          <w:sz w:val="19"/>
          <w:szCs w:val="19"/>
          <w:bdr w:val="none" w:color="auto" w:sz="0" w:space="0"/>
          <w:shd w:val="clear" w:fill="FFFFFF"/>
          <w:vertAlign w:val="baseline"/>
          <w:lang w:val="en-US" w:eastAsia="zh-CN" w:bidi="ar"/>
        </w:rPr>
        <w:t> </w:t>
      </w:r>
      <w:r>
        <w:rPr>
          <w:rStyle w:val="49"/>
          <w:rFonts w:hint="default" w:ascii="Consolas" w:hAnsi="Consolas" w:eastAsia="Consolas" w:cs="Consolas"/>
          <w:b w:val="0"/>
          <w:i w:val="0"/>
          <w:caps w:val="0"/>
          <w:color w:val="000000"/>
          <w:spacing w:val="0"/>
          <w:kern w:val="0"/>
          <w:sz w:val="21"/>
          <w:szCs w:val="21"/>
          <w:bdr w:val="none" w:color="auto" w:sz="0" w:space="0"/>
          <w:shd w:val="clear" w:fill="FFFFFF"/>
          <w:vertAlign w:val="baseline"/>
          <w:lang w:val="en-US" w:eastAsia="zh-CN" w:bidi="ar"/>
        </w:rPr>
        <w:t>data[</w:t>
      </w:r>
      <w:r>
        <w:rPr>
          <w:rStyle w:val="49"/>
          <w:rFonts w:hint="default" w:ascii="Consolas" w:hAnsi="Consolas" w:eastAsia="Consolas" w:cs="Consolas"/>
          <w:b w:val="0"/>
          <w:i w:val="0"/>
          <w:caps w:val="0"/>
          <w:color w:val="0000FF"/>
          <w:spacing w:val="0"/>
          <w:kern w:val="0"/>
          <w:sz w:val="21"/>
          <w:szCs w:val="21"/>
          <w:bdr w:val="none" w:color="auto" w:sz="0" w:space="0"/>
          <w:shd w:val="clear" w:fill="FFFFFF"/>
          <w:vertAlign w:val="baseline"/>
          <w:lang w:val="en-US" w:eastAsia="zh-CN" w:bidi="ar"/>
        </w:rPr>
        <w:t>'text'</w:t>
      </w:r>
      <w:r>
        <w:rPr>
          <w:rStyle w:val="49"/>
          <w:rFonts w:hint="default" w:ascii="Consolas" w:hAnsi="Consolas" w:eastAsia="Consolas" w:cs="Consolas"/>
          <w:b w:val="0"/>
          <w:i w:val="0"/>
          <w:caps w:val="0"/>
          <w:color w:val="000000"/>
          <w:spacing w:val="0"/>
          <w:kern w:val="0"/>
          <w:sz w:val="21"/>
          <w:szCs w:val="21"/>
          <w:bdr w:val="none" w:color="auto" w:sz="0" w:space="0"/>
          <w:shd w:val="clear" w:fill="FFFFFF"/>
          <w:vertAlign w:val="baseline"/>
          <w:lang w:val="en-US" w:eastAsia="zh-CN" w:bidi="ar"/>
        </w:rPr>
        <w:t>]:</w:t>
      </w:r>
    </w:p>
    <w:p>
      <w:pPr>
        <w:keepNext w:val="0"/>
        <w:keepLines w:val="0"/>
        <w:widowControl/>
        <w:suppressLineNumbers w:val="0"/>
        <w:pBdr>
          <w:top w:val="single" w:color="auto" w:sz="4" w:space="0"/>
          <w:left w:val="single" w:color="auto" w:sz="4" w:space="0"/>
          <w:bottom w:val="single" w:color="auto" w:sz="4" w:space="0"/>
          <w:right w:val="single" w:color="auto" w:sz="4"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49"/>
          <w:rFonts w:hint="default" w:ascii="Consolas" w:hAnsi="Consolas" w:eastAsia="Consolas" w:cs="Consolas"/>
          <w:b w:val="0"/>
          <w:i w:val="0"/>
          <w:caps w:val="0"/>
          <w:color w:val="DD1144"/>
          <w:spacing w:val="0"/>
          <w:kern w:val="0"/>
          <w:sz w:val="21"/>
          <w:szCs w:val="21"/>
          <w:bdr w:val="none" w:color="auto" w:sz="0" w:space="0"/>
          <w:shd w:val="clear" w:fill="FFFFFF"/>
          <w:vertAlign w:val="baseline"/>
          <w:lang w:val="en-US" w:eastAsia="zh-CN" w:bidi="ar"/>
        </w:rPr>
        <w:t>        </w:t>
      </w:r>
      <w:r>
        <w:rPr>
          <w:rStyle w:val="49"/>
          <w:rFonts w:hint="default" w:ascii="Consolas" w:hAnsi="Consolas" w:eastAsia="Consolas" w:cs="Consolas"/>
          <w:b w:val="0"/>
          <w:i w:val="0"/>
          <w:caps w:val="0"/>
          <w:color w:val="000000"/>
          <w:spacing w:val="0"/>
          <w:kern w:val="0"/>
          <w:sz w:val="21"/>
          <w:szCs w:val="21"/>
          <w:bdr w:val="none" w:color="auto" w:sz="0" w:space="0"/>
          <w:shd w:val="clear" w:fill="FFFFFF"/>
          <w:vertAlign w:val="baseline"/>
          <w:lang w:val="en-US" w:eastAsia="zh-CN" w:bidi="ar"/>
        </w:rPr>
        <w:t>tokens </w:t>
      </w:r>
      <w:r>
        <w:rPr>
          <w:rStyle w:val="49"/>
          <w:rFonts w:hint="default" w:ascii="Consolas" w:hAnsi="Consolas" w:eastAsia="Consolas" w:cs="Consolas"/>
          <w:b/>
          <w:i w:val="0"/>
          <w:caps w:val="0"/>
          <w:color w:val="006699"/>
          <w:spacing w:val="0"/>
          <w:kern w:val="0"/>
          <w:sz w:val="21"/>
          <w:szCs w:val="21"/>
          <w:bdr w:val="none" w:color="auto" w:sz="0" w:space="0"/>
          <w:shd w:val="clear" w:fill="FFFFFF"/>
          <w:vertAlign w:val="baseline"/>
          <w:lang w:val="en-US" w:eastAsia="zh-CN" w:bidi="ar"/>
        </w:rPr>
        <w:t>=</w:t>
      </w:r>
      <w:r>
        <w:rPr>
          <w:rFonts w:hint="default" w:ascii="Consolas" w:hAnsi="Consolas" w:eastAsia="Consolas" w:cs="Consolas"/>
          <w:i w:val="0"/>
          <w:caps w:val="0"/>
          <w:color w:val="333333"/>
          <w:spacing w:val="0"/>
          <w:kern w:val="0"/>
          <w:sz w:val="19"/>
          <w:szCs w:val="19"/>
          <w:bdr w:val="none" w:color="auto" w:sz="0" w:space="0"/>
          <w:shd w:val="clear" w:fill="FFFFFF"/>
          <w:vertAlign w:val="baseline"/>
          <w:lang w:val="en-US" w:eastAsia="zh-CN" w:bidi="ar"/>
        </w:rPr>
        <w:t> </w:t>
      </w:r>
      <w:r>
        <w:rPr>
          <w:rStyle w:val="49"/>
          <w:rFonts w:hint="default" w:ascii="Consolas" w:hAnsi="Consolas" w:eastAsia="Consolas" w:cs="Consolas"/>
          <w:b w:val="0"/>
          <w:i w:val="0"/>
          <w:caps w:val="0"/>
          <w:color w:val="000000"/>
          <w:spacing w:val="0"/>
          <w:kern w:val="0"/>
          <w:sz w:val="21"/>
          <w:szCs w:val="21"/>
          <w:bdr w:val="none" w:color="auto" w:sz="0" w:space="0"/>
          <w:shd w:val="clear" w:fill="FFFFFF"/>
          <w:vertAlign w:val="baseline"/>
          <w:lang w:val="en-US" w:eastAsia="zh-CN" w:bidi="ar"/>
        </w:rPr>
        <w:t>preprocess(text)</w:t>
      </w:r>
    </w:p>
    <w:p>
      <w:pPr>
        <w:keepNext w:val="0"/>
        <w:keepLines w:val="0"/>
        <w:widowControl/>
        <w:suppressLineNumbers w:val="0"/>
        <w:pBdr>
          <w:top w:val="single" w:color="auto" w:sz="4" w:space="0"/>
          <w:left w:val="single" w:color="auto" w:sz="4" w:space="0"/>
          <w:bottom w:val="single" w:color="auto" w:sz="4" w:space="0"/>
          <w:right w:val="single" w:color="auto" w:sz="4"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49"/>
          <w:rFonts w:hint="default" w:ascii="Consolas" w:hAnsi="Consolas" w:eastAsia="Consolas" w:cs="Consolas"/>
          <w:b w:val="0"/>
          <w:i w:val="0"/>
          <w:caps w:val="0"/>
          <w:color w:val="DD1144"/>
          <w:spacing w:val="0"/>
          <w:kern w:val="0"/>
          <w:sz w:val="21"/>
          <w:szCs w:val="21"/>
          <w:bdr w:val="none" w:color="auto" w:sz="0" w:space="0"/>
          <w:shd w:val="clear" w:fill="FFFFFF"/>
          <w:vertAlign w:val="baseline"/>
          <w:lang w:val="en-US" w:eastAsia="zh-CN" w:bidi="ar"/>
        </w:rPr>
        <w:t>        </w:t>
      </w:r>
      <w:r>
        <w:rPr>
          <w:rStyle w:val="49"/>
          <w:rFonts w:hint="default" w:ascii="Consolas" w:hAnsi="Consolas" w:eastAsia="Consolas" w:cs="Consolas"/>
          <w:b w:val="0"/>
          <w:i w:val="0"/>
          <w:caps w:val="0"/>
          <w:color w:val="000000"/>
          <w:spacing w:val="0"/>
          <w:kern w:val="0"/>
          <w:sz w:val="21"/>
          <w:szCs w:val="21"/>
          <w:bdr w:val="none" w:color="auto" w:sz="0" w:space="0"/>
          <w:shd w:val="clear" w:fill="FFFFFF"/>
          <w:vertAlign w:val="baseline"/>
          <w:lang w:val="en-US" w:eastAsia="zh-CN" w:bidi="ar"/>
        </w:rPr>
        <w:t>m </w:t>
      </w:r>
      <w:r>
        <w:rPr>
          <w:rStyle w:val="49"/>
          <w:rFonts w:hint="default" w:ascii="Consolas" w:hAnsi="Consolas" w:eastAsia="Consolas" w:cs="Consolas"/>
          <w:b/>
          <w:i w:val="0"/>
          <w:caps w:val="0"/>
          <w:color w:val="006699"/>
          <w:spacing w:val="0"/>
          <w:kern w:val="0"/>
          <w:sz w:val="21"/>
          <w:szCs w:val="21"/>
          <w:bdr w:val="none" w:color="auto" w:sz="0" w:space="0"/>
          <w:shd w:val="clear" w:fill="FFFFFF"/>
          <w:vertAlign w:val="baseline"/>
          <w:lang w:val="en-US" w:eastAsia="zh-CN" w:bidi="ar"/>
        </w:rPr>
        <w:t>=</w:t>
      </w:r>
      <w:r>
        <w:rPr>
          <w:rFonts w:hint="default" w:ascii="Consolas" w:hAnsi="Consolas" w:eastAsia="Consolas" w:cs="Consolas"/>
          <w:i w:val="0"/>
          <w:caps w:val="0"/>
          <w:color w:val="333333"/>
          <w:spacing w:val="0"/>
          <w:kern w:val="0"/>
          <w:sz w:val="19"/>
          <w:szCs w:val="19"/>
          <w:bdr w:val="none" w:color="auto" w:sz="0" w:space="0"/>
          <w:shd w:val="clear" w:fill="FFFFFF"/>
          <w:vertAlign w:val="baseline"/>
          <w:lang w:val="en-US" w:eastAsia="zh-CN" w:bidi="ar"/>
        </w:rPr>
        <w:t> </w:t>
      </w:r>
      <w:r>
        <w:rPr>
          <w:rStyle w:val="49"/>
          <w:rFonts w:hint="default" w:ascii="Consolas" w:hAnsi="Consolas" w:eastAsia="Consolas" w:cs="Consolas"/>
          <w:b w:val="0"/>
          <w:i w:val="0"/>
          <w:caps w:val="0"/>
          <w:color w:val="000000"/>
          <w:spacing w:val="0"/>
          <w:kern w:val="0"/>
          <w:sz w:val="21"/>
          <w:szCs w:val="21"/>
          <w:bdr w:val="none" w:color="auto" w:sz="0" w:space="0"/>
          <w:shd w:val="clear" w:fill="FFFFFF"/>
          <w:vertAlign w:val="baseline"/>
          <w:lang w:val="en-US" w:eastAsia="zh-CN" w:bidi="ar"/>
        </w:rPr>
        <w:t>MinHash(num_perm</w:t>
      </w:r>
      <w:r>
        <w:rPr>
          <w:rStyle w:val="49"/>
          <w:rFonts w:hint="default" w:ascii="Consolas" w:hAnsi="Consolas" w:eastAsia="Consolas" w:cs="Consolas"/>
          <w:b/>
          <w:i w:val="0"/>
          <w:caps w:val="0"/>
          <w:color w:val="006699"/>
          <w:spacing w:val="0"/>
          <w:kern w:val="0"/>
          <w:sz w:val="21"/>
          <w:szCs w:val="21"/>
          <w:bdr w:val="none" w:color="auto" w:sz="0" w:space="0"/>
          <w:shd w:val="clear" w:fill="FFFFFF"/>
          <w:vertAlign w:val="baseline"/>
          <w:lang w:val="en-US" w:eastAsia="zh-CN" w:bidi="ar"/>
        </w:rPr>
        <w:t>=</w:t>
      </w:r>
      <w:r>
        <w:rPr>
          <w:rStyle w:val="49"/>
          <w:rFonts w:hint="default" w:ascii="Consolas" w:hAnsi="Consolas" w:eastAsia="Consolas" w:cs="Consolas"/>
          <w:b w:val="0"/>
          <w:i w:val="0"/>
          <w:caps w:val="0"/>
          <w:color w:val="000000"/>
          <w:spacing w:val="0"/>
          <w:kern w:val="0"/>
          <w:sz w:val="21"/>
          <w:szCs w:val="21"/>
          <w:bdr w:val="none" w:color="auto" w:sz="0" w:space="0"/>
          <w:shd w:val="clear" w:fill="FFFFFF"/>
          <w:vertAlign w:val="baseline"/>
          <w:lang w:val="en-US" w:eastAsia="zh-CN" w:bidi="ar"/>
        </w:rPr>
        <w:t>perms)</w:t>
      </w:r>
    </w:p>
    <w:p>
      <w:pPr>
        <w:keepNext w:val="0"/>
        <w:keepLines w:val="0"/>
        <w:widowControl/>
        <w:suppressLineNumbers w:val="0"/>
        <w:pBdr>
          <w:top w:val="single" w:color="auto" w:sz="4" w:space="0"/>
          <w:left w:val="single" w:color="auto" w:sz="4" w:space="0"/>
          <w:bottom w:val="single" w:color="auto" w:sz="4" w:space="0"/>
          <w:right w:val="single" w:color="auto" w:sz="4"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49"/>
          <w:rFonts w:hint="default" w:ascii="Consolas" w:hAnsi="Consolas" w:eastAsia="Consolas" w:cs="Consolas"/>
          <w:b w:val="0"/>
          <w:i w:val="0"/>
          <w:caps w:val="0"/>
          <w:color w:val="DD1144"/>
          <w:spacing w:val="0"/>
          <w:kern w:val="0"/>
          <w:sz w:val="21"/>
          <w:szCs w:val="21"/>
          <w:bdr w:val="none" w:color="auto" w:sz="0" w:space="0"/>
          <w:shd w:val="clear" w:fill="FFFFFF"/>
          <w:vertAlign w:val="baseline"/>
          <w:lang w:val="en-US" w:eastAsia="zh-CN" w:bidi="ar"/>
        </w:rPr>
        <w:t>        </w:t>
      </w:r>
      <w:r>
        <w:rPr>
          <w:rStyle w:val="49"/>
          <w:rFonts w:hint="default" w:ascii="Consolas" w:hAnsi="Consolas" w:eastAsia="Consolas" w:cs="Consolas"/>
          <w:b/>
          <w:i w:val="0"/>
          <w:caps w:val="0"/>
          <w:color w:val="006699"/>
          <w:spacing w:val="0"/>
          <w:kern w:val="0"/>
          <w:sz w:val="21"/>
          <w:szCs w:val="21"/>
          <w:bdr w:val="none" w:color="auto" w:sz="0" w:space="0"/>
          <w:shd w:val="clear" w:fill="FFFFFF"/>
          <w:vertAlign w:val="baseline"/>
          <w:lang w:val="en-US" w:eastAsia="zh-CN" w:bidi="ar"/>
        </w:rPr>
        <w:t>for</w:t>
      </w:r>
      <w:r>
        <w:rPr>
          <w:rFonts w:hint="default" w:ascii="Consolas" w:hAnsi="Consolas" w:eastAsia="Consolas" w:cs="Consolas"/>
          <w:i w:val="0"/>
          <w:caps w:val="0"/>
          <w:color w:val="333333"/>
          <w:spacing w:val="0"/>
          <w:kern w:val="0"/>
          <w:sz w:val="19"/>
          <w:szCs w:val="19"/>
          <w:bdr w:val="none" w:color="auto" w:sz="0" w:space="0"/>
          <w:shd w:val="clear" w:fill="FFFFFF"/>
          <w:vertAlign w:val="baseline"/>
          <w:lang w:val="en-US" w:eastAsia="zh-CN" w:bidi="ar"/>
        </w:rPr>
        <w:t> </w:t>
      </w:r>
      <w:r>
        <w:rPr>
          <w:rStyle w:val="49"/>
          <w:rFonts w:hint="default" w:ascii="Consolas" w:hAnsi="Consolas" w:eastAsia="Consolas" w:cs="Consolas"/>
          <w:b w:val="0"/>
          <w:i w:val="0"/>
          <w:caps w:val="0"/>
          <w:color w:val="000000"/>
          <w:spacing w:val="0"/>
          <w:kern w:val="0"/>
          <w:sz w:val="21"/>
          <w:szCs w:val="21"/>
          <w:bdr w:val="none" w:color="auto" w:sz="0" w:space="0"/>
          <w:shd w:val="clear" w:fill="FFFFFF"/>
          <w:vertAlign w:val="baseline"/>
          <w:lang w:val="en-US" w:eastAsia="zh-CN" w:bidi="ar"/>
        </w:rPr>
        <w:t>s </w:t>
      </w:r>
      <w:r>
        <w:rPr>
          <w:rStyle w:val="49"/>
          <w:rFonts w:hint="default" w:ascii="Consolas" w:hAnsi="Consolas" w:eastAsia="Consolas" w:cs="Consolas"/>
          <w:b/>
          <w:i w:val="0"/>
          <w:caps w:val="0"/>
          <w:color w:val="006699"/>
          <w:spacing w:val="0"/>
          <w:kern w:val="0"/>
          <w:sz w:val="21"/>
          <w:szCs w:val="21"/>
          <w:bdr w:val="none" w:color="auto" w:sz="0" w:space="0"/>
          <w:shd w:val="clear" w:fill="FFFFFF"/>
          <w:vertAlign w:val="baseline"/>
          <w:lang w:val="en-US" w:eastAsia="zh-CN" w:bidi="ar"/>
        </w:rPr>
        <w:t>in</w:t>
      </w:r>
      <w:r>
        <w:rPr>
          <w:rFonts w:hint="default" w:ascii="Consolas" w:hAnsi="Consolas" w:eastAsia="Consolas" w:cs="Consolas"/>
          <w:i w:val="0"/>
          <w:caps w:val="0"/>
          <w:color w:val="333333"/>
          <w:spacing w:val="0"/>
          <w:kern w:val="0"/>
          <w:sz w:val="19"/>
          <w:szCs w:val="19"/>
          <w:bdr w:val="none" w:color="auto" w:sz="0" w:space="0"/>
          <w:shd w:val="clear" w:fill="FFFFFF"/>
          <w:vertAlign w:val="baseline"/>
          <w:lang w:val="en-US" w:eastAsia="zh-CN" w:bidi="ar"/>
        </w:rPr>
        <w:t> </w:t>
      </w:r>
      <w:r>
        <w:rPr>
          <w:rStyle w:val="49"/>
          <w:rFonts w:hint="default" w:ascii="Consolas" w:hAnsi="Consolas" w:eastAsia="Consolas" w:cs="Consolas"/>
          <w:b w:val="0"/>
          <w:i w:val="0"/>
          <w:caps w:val="0"/>
          <w:color w:val="000000"/>
          <w:spacing w:val="0"/>
          <w:kern w:val="0"/>
          <w:sz w:val="21"/>
          <w:szCs w:val="21"/>
          <w:bdr w:val="none" w:color="auto" w:sz="0" w:space="0"/>
          <w:shd w:val="clear" w:fill="FFFFFF"/>
          <w:vertAlign w:val="baseline"/>
          <w:lang w:val="en-US" w:eastAsia="zh-CN" w:bidi="ar"/>
        </w:rPr>
        <w:t>tokens:</w:t>
      </w:r>
    </w:p>
    <w:p>
      <w:pPr>
        <w:keepNext w:val="0"/>
        <w:keepLines w:val="0"/>
        <w:widowControl/>
        <w:suppressLineNumbers w:val="0"/>
        <w:pBdr>
          <w:top w:val="single" w:color="auto" w:sz="4" w:space="0"/>
          <w:left w:val="single" w:color="auto" w:sz="4" w:space="0"/>
          <w:bottom w:val="single" w:color="auto" w:sz="4" w:space="0"/>
          <w:right w:val="single" w:color="auto" w:sz="4"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49"/>
          <w:rFonts w:hint="default" w:ascii="Consolas" w:hAnsi="Consolas" w:eastAsia="Consolas" w:cs="Consolas"/>
          <w:b w:val="0"/>
          <w:i w:val="0"/>
          <w:caps w:val="0"/>
          <w:color w:val="DD1144"/>
          <w:spacing w:val="0"/>
          <w:kern w:val="0"/>
          <w:sz w:val="21"/>
          <w:szCs w:val="21"/>
          <w:bdr w:val="none" w:color="auto" w:sz="0" w:space="0"/>
          <w:shd w:val="clear" w:fill="FFFFFF"/>
          <w:vertAlign w:val="baseline"/>
          <w:lang w:val="en-US" w:eastAsia="zh-CN" w:bidi="ar"/>
        </w:rPr>
        <w:t>            </w:t>
      </w:r>
      <w:r>
        <w:rPr>
          <w:rStyle w:val="49"/>
          <w:rFonts w:hint="default" w:ascii="Consolas" w:hAnsi="Consolas" w:eastAsia="Consolas" w:cs="Consolas"/>
          <w:b w:val="0"/>
          <w:i w:val="0"/>
          <w:caps w:val="0"/>
          <w:color w:val="000000"/>
          <w:spacing w:val="0"/>
          <w:kern w:val="0"/>
          <w:sz w:val="21"/>
          <w:szCs w:val="21"/>
          <w:bdr w:val="none" w:color="auto" w:sz="0" w:space="0"/>
          <w:shd w:val="clear" w:fill="FFFFFF"/>
          <w:vertAlign w:val="baseline"/>
          <w:lang w:val="en-US" w:eastAsia="zh-CN" w:bidi="ar"/>
        </w:rPr>
        <w:t>m.update(s.encode(</w:t>
      </w:r>
      <w:r>
        <w:rPr>
          <w:rStyle w:val="49"/>
          <w:rFonts w:hint="default" w:ascii="Consolas" w:hAnsi="Consolas" w:eastAsia="Consolas" w:cs="Consolas"/>
          <w:b w:val="0"/>
          <w:i w:val="0"/>
          <w:caps w:val="0"/>
          <w:color w:val="0000FF"/>
          <w:spacing w:val="0"/>
          <w:kern w:val="0"/>
          <w:sz w:val="21"/>
          <w:szCs w:val="21"/>
          <w:bdr w:val="none" w:color="auto" w:sz="0" w:space="0"/>
          <w:shd w:val="clear" w:fill="FFFFFF"/>
          <w:vertAlign w:val="baseline"/>
          <w:lang w:val="en-US" w:eastAsia="zh-CN" w:bidi="ar"/>
        </w:rPr>
        <w:t>'utf8'</w:t>
      </w:r>
      <w:r>
        <w:rPr>
          <w:rStyle w:val="49"/>
          <w:rFonts w:hint="default" w:ascii="Consolas" w:hAnsi="Consolas" w:eastAsia="Consolas" w:cs="Consolas"/>
          <w:b w:val="0"/>
          <w:i w:val="0"/>
          <w:caps w:val="0"/>
          <w:color w:val="000000"/>
          <w:spacing w:val="0"/>
          <w:kern w:val="0"/>
          <w:sz w:val="21"/>
          <w:szCs w:val="21"/>
          <w:bdr w:val="none" w:color="auto" w:sz="0" w:space="0"/>
          <w:shd w:val="clear" w:fill="FFFFFF"/>
          <w:vertAlign w:val="baseline"/>
          <w:lang w:val="en-US" w:eastAsia="zh-CN" w:bidi="ar"/>
        </w:rPr>
        <w:t>))</w:t>
      </w:r>
    </w:p>
    <w:p>
      <w:pPr>
        <w:keepNext w:val="0"/>
        <w:keepLines w:val="0"/>
        <w:widowControl/>
        <w:suppressLineNumbers w:val="0"/>
        <w:pBdr>
          <w:top w:val="single" w:color="auto" w:sz="4" w:space="0"/>
          <w:left w:val="single" w:color="auto" w:sz="4" w:space="0"/>
          <w:bottom w:val="single" w:color="auto" w:sz="4" w:space="0"/>
          <w:right w:val="single" w:color="auto" w:sz="4"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49"/>
          <w:rFonts w:hint="default" w:ascii="Consolas" w:hAnsi="Consolas" w:eastAsia="Consolas" w:cs="Consolas"/>
          <w:b w:val="0"/>
          <w:i w:val="0"/>
          <w:caps w:val="0"/>
          <w:color w:val="DD1144"/>
          <w:spacing w:val="0"/>
          <w:kern w:val="0"/>
          <w:sz w:val="21"/>
          <w:szCs w:val="21"/>
          <w:bdr w:val="none" w:color="auto" w:sz="0" w:space="0"/>
          <w:shd w:val="clear" w:fill="FFFFFF"/>
          <w:vertAlign w:val="baseline"/>
          <w:lang w:val="en-US" w:eastAsia="zh-CN" w:bidi="ar"/>
        </w:rPr>
        <w:t>        </w:t>
      </w:r>
      <w:r>
        <w:rPr>
          <w:rStyle w:val="49"/>
          <w:rFonts w:hint="default" w:ascii="Consolas" w:hAnsi="Consolas" w:eastAsia="Consolas" w:cs="Consolas"/>
          <w:b w:val="0"/>
          <w:i w:val="0"/>
          <w:caps w:val="0"/>
          <w:color w:val="000000"/>
          <w:spacing w:val="0"/>
          <w:kern w:val="0"/>
          <w:sz w:val="21"/>
          <w:szCs w:val="21"/>
          <w:bdr w:val="none" w:color="auto" w:sz="0" w:space="0"/>
          <w:shd w:val="clear" w:fill="FFFFFF"/>
          <w:vertAlign w:val="baseline"/>
          <w:lang w:val="en-US" w:eastAsia="zh-CN" w:bidi="ar"/>
        </w:rPr>
        <w:t>minhash.append(m)</w:t>
      </w:r>
    </w:p>
    <w:p>
      <w:pPr>
        <w:keepNext w:val="0"/>
        <w:keepLines w:val="0"/>
        <w:widowControl/>
        <w:suppressLineNumbers w:val="0"/>
        <w:pBdr>
          <w:top w:val="single" w:color="auto" w:sz="4" w:space="0"/>
          <w:left w:val="single" w:color="auto" w:sz="4" w:space="0"/>
          <w:bottom w:val="single" w:color="auto" w:sz="4" w:space="0"/>
          <w:right w:val="single" w:color="auto" w:sz="4"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49"/>
          <w:rFonts w:hint="default" w:ascii="Consolas" w:hAnsi="Consolas" w:eastAsia="Consolas" w:cs="Consolas"/>
          <w:b w:val="0"/>
          <w:i w:val="0"/>
          <w:caps w:val="0"/>
          <w:color w:val="DD1144"/>
          <w:spacing w:val="0"/>
          <w:kern w:val="0"/>
          <w:sz w:val="21"/>
          <w:szCs w:val="21"/>
          <w:bdr w:val="none" w:color="auto" w:sz="0" w:space="0"/>
          <w:shd w:val="clear" w:fill="FFFFFF"/>
          <w:vertAlign w:val="baseline"/>
          <w:lang w:val="en-US" w:eastAsia="zh-CN" w:bidi="ar"/>
        </w:rPr>
        <w:t>        </w:t>
      </w:r>
      <w:r>
        <w:rPr>
          <w:rFonts w:hint="default" w:ascii="Consolas" w:hAnsi="Consolas" w:eastAsia="Consolas" w:cs="Consolas"/>
          <w:i w:val="0"/>
          <w:caps w:val="0"/>
          <w:color w:val="333333"/>
          <w:spacing w:val="0"/>
          <w:kern w:val="0"/>
          <w:sz w:val="19"/>
          <w:szCs w:val="19"/>
          <w:bdr w:val="none" w:color="auto" w:sz="0" w:space="0"/>
          <w:shd w:val="clear" w:fill="FFFFFF"/>
          <w:vertAlign w:val="baseline"/>
          <w:lang w:val="en-US" w:eastAsia="zh-CN" w:bidi="ar"/>
        </w:rPr>
        <w:t> </w:t>
      </w:r>
    </w:p>
    <w:p>
      <w:pPr>
        <w:keepNext w:val="0"/>
        <w:keepLines w:val="0"/>
        <w:widowControl/>
        <w:suppressLineNumbers w:val="0"/>
        <w:pBdr>
          <w:top w:val="single" w:color="auto" w:sz="4" w:space="0"/>
          <w:left w:val="single" w:color="auto" w:sz="4" w:space="0"/>
          <w:bottom w:val="single" w:color="auto" w:sz="4" w:space="0"/>
          <w:right w:val="single" w:color="auto" w:sz="4"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49"/>
          <w:rFonts w:hint="default" w:ascii="Consolas" w:hAnsi="Consolas" w:eastAsia="Consolas" w:cs="Consolas"/>
          <w:b w:val="0"/>
          <w:i w:val="0"/>
          <w:caps w:val="0"/>
          <w:color w:val="DD1144"/>
          <w:spacing w:val="0"/>
          <w:kern w:val="0"/>
          <w:sz w:val="21"/>
          <w:szCs w:val="21"/>
          <w:bdr w:val="none" w:color="auto" w:sz="0" w:space="0"/>
          <w:shd w:val="clear" w:fill="FFFFFF"/>
          <w:vertAlign w:val="baseline"/>
          <w:lang w:val="en-US" w:eastAsia="zh-CN" w:bidi="ar"/>
        </w:rPr>
        <w:t>    </w:t>
      </w:r>
      <w:r>
        <w:rPr>
          <w:rStyle w:val="49"/>
          <w:rFonts w:hint="default" w:ascii="Consolas" w:hAnsi="Consolas" w:eastAsia="Consolas" w:cs="Consolas"/>
          <w:b w:val="0"/>
          <w:i w:val="0"/>
          <w:caps w:val="0"/>
          <w:color w:val="000000"/>
          <w:spacing w:val="0"/>
          <w:kern w:val="0"/>
          <w:sz w:val="21"/>
          <w:szCs w:val="21"/>
          <w:bdr w:val="none" w:color="auto" w:sz="0" w:space="0"/>
          <w:shd w:val="clear" w:fill="FFFFFF"/>
          <w:vertAlign w:val="baseline"/>
          <w:lang w:val="en-US" w:eastAsia="zh-CN" w:bidi="ar"/>
        </w:rPr>
        <w:t>forest </w:t>
      </w:r>
      <w:r>
        <w:rPr>
          <w:rStyle w:val="49"/>
          <w:rFonts w:hint="default" w:ascii="Consolas" w:hAnsi="Consolas" w:eastAsia="Consolas" w:cs="Consolas"/>
          <w:b/>
          <w:i w:val="0"/>
          <w:caps w:val="0"/>
          <w:color w:val="006699"/>
          <w:spacing w:val="0"/>
          <w:kern w:val="0"/>
          <w:sz w:val="21"/>
          <w:szCs w:val="21"/>
          <w:bdr w:val="none" w:color="auto" w:sz="0" w:space="0"/>
          <w:shd w:val="clear" w:fill="FFFFFF"/>
          <w:vertAlign w:val="baseline"/>
          <w:lang w:val="en-US" w:eastAsia="zh-CN" w:bidi="ar"/>
        </w:rPr>
        <w:t>=</w:t>
      </w:r>
      <w:r>
        <w:rPr>
          <w:rFonts w:hint="default" w:ascii="Consolas" w:hAnsi="Consolas" w:eastAsia="Consolas" w:cs="Consolas"/>
          <w:i w:val="0"/>
          <w:caps w:val="0"/>
          <w:color w:val="333333"/>
          <w:spacing w:val="0"/>
          <w:kern w:val="0"/>
          <w:sz w:val="19"/>
          <w:szCs w:val="19"/>
          <w:bdr w:val="none" w:color="auto" w:sz="0" w:space="0"/>
          <w:shd w:val="clear" w:fill="FFFFFF"/>
          <w:vertAlign w:val="baseline"/>
          <w:lang w:val="en-US" w:eastAsia="zh-CN" w:bidi="ar"/>
        </w:rPr>
        <w:t> </w:t>
      </w:r>
      <w:r>
        <w:rPr>
          <w:rStyle w:val="49"/>
          <w:rFonts w:hint="default" w:ascii="Consolas" w:hAnsi="Consolas" w:eastAsia="Consolas" w:cs="Consolas"/>
          <w:b w:val="0"/>
          <w:i w:val="0"/>
          <w:caps w:val="0"/>
          <w:color w:val="000000"/>
          <w:spacing w:val="0"/>
          <w:kern w:val="0"/>
          <w:sz w:val="21"/>
          <w:szCs w:val="21"/>
          <w:bdr w:val="none" w:color="auto" w:sz="0" w:space="0"/>
          <w:shd w:val="clear" w:fill="FFFFFF"/>
          <w:vertAlign w:val="baseline"/>
          <w:lang w:val="en-US" w:eastAsia="zh-CN" w:bidi="ar"/>
        </w:rPr>
        <w:t>MinHashLSHForest(num_perm</w:t>
      </w:r>
      <w:r>
        <w:rPr>
          <w:rStyle w:val="49"/>
          <w:rFonts w:hint="default" w:ascii="Consolas" w:hAnsi="Consolas" w:eastAsia="Consolas" w:cs="Consolas"/>
          <w:b/>
          <w:i w:val="0"/>
          <w:caps w:val="0"/>
          <w:color w:val="006699"/>
          <w:spacing w:val="0"/>
          <w:kern w:val="0"/>
          <w:sz w:val="21"/>
          <w:szCs w:val="21"/>
          <w:bdr w:val="none" w:color="auto" w:sz="0" w:space="0"/>
          <w:shd w:val="clear" w:fill="FFFFFF"/>
          <w:vertAlign w:val="baseline"/>
          <w:lang w:val="en-US" w:eastAsia="zh-CN" w:bidi="ar"/>
        </w:rPr>
        <w:t>=</w:t>
      </w:r>
      <w:r>
        <w:rPr>
          <w:rStyle w:val="49"/>
          <w:rFonts w:hint="default" w:ascii="Consolas" w:hAnsi="Consolas" w:eastAsia="Consolas" w:cs="Consolas"/>
          <w:b w:val="0"/>
          <w:i w:val="0"/>
          <w:caps w:val="0"/>
          <w:color w:val="000000"/>
          <w:spacing w:val="0"/>
          <w:kern w:val="0"/>
          <w:sz w:val="21"/>
          <w:szCs w:val="21"/>
          <w:bdr w:val="none" w:color="auto" w:sz="0" w:space="0"/>
          <w:shd w:val="clear" w:fill="FFFFFF"/>
          <w:vertAlign w:val="baseline"/>
          <w:lang w:val="en-US" w:eastAsia="zh-CN" w:bidi="ar"/>
        </w:rPr>
        <w:t>perms)</w:t>
      </w:r>
    </w:p>
    <w:p>
      <w:pPr>
        <w:keepNext w:val="0"/>
        <w:keepLines w:val="0"/>
        <w:widowControl/>
        <w:suppressLineNumbers w:val="0"/>
        <w:pBdr>
          <w:top w:val="single" w:color="auto" w:sz="4" w:space="0"/>
          <w:left w:val="single" w:color="auto" w:sz="4" w:space="0"/>
          <w:bottom w:val="single" w:color="auto" w:sz="4" w:space="0"/>
          <w:right w:val="single" w:color="auto" w:sz="4"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49"/>
          <w:rFonts w:hint="default" w:ascii="Consolas" w:hAnsi="Consolas" w:eastAsia="Consolas" w:cs="Consolas"/>
          <w:b w:val="0"/>
          <w:i w:val="0"/>
          <w:caps w:val="0"/>
          <w:color w:val="DD1144"/>
          <w:spacing w:val="0"/>
          <w:kern w:val="0"/>
          <w:sz w:val="21"/>
          <w:szCs w:val="21"/>
          <w:bdr w:val="none" w:color="auto" w:sz="0" w:space="0"/>
          <w:shd w:val="clear" w:fill="FFFFFF"/>
          <w:vertAlign w:val="baseline"/>
          <w:lang w:val="en-US" w:eastAsia="zh-CN" w:bidi="ar"/>
        </w:rPr>
        <w:t>    </w:t>
      </w:r>
      <w:r>
        <w:rPr>
          <w:rFonts w:hint="default" w:ascii="Consolas" w:hAnsi="Consolas" w:eastAsia="Consolas" w:cs="Consolas"/>
          <w:i w:val="0"/>
          <w:caps w:val="0"/>
          <w:color w:val="333333"/>
          <w:spacing w:val="0"/>
          <w:kern w:val="0"/>
          <w:sz w:val="19"/>
          <w:szCs w:val="19"/>
          <w:bdr w:val="none" w:color="auto" w:sz="0" w:space="0"/>
          <w:shd w:val="clear" w:fill="FFFFFF"/>
          <w:vertAlign w:val="baseline"/>
          <w:lang w:val="en-US" w:eastAsia="zh-CN" w:bidi="ar"/>
        </w:rPr>
        <w:t> </w:t>
      </w:r>
    </w:p>
    <w:p>
      <w:pPr>
        <w:keepNext w:val="0"/>
        <w:keepLines w:val="0"/>
        <w:widowControl/>
        <w:suppressLineNumbers w:val="0"/>
        <w:pBdr>
          <w:top w:val="single" w:color="auto" w:sz="4" w:space="0"/>
          <w:left w:val="single" w:color="auto" w:sz="4" w:space="0"/>
          <w:bottom w:val="single" w:color="auto" w:sz="4" w:space="0"/>
          <w:right w:val="single" w:color="auto" w:sz="4"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49"/>
          <w:rFonts w:hint="default" w:ascii="Consolas" w:hAnsi="Consolas" w:eastAsia="Consolas" w:cs="Consolas"/>
          <w:b w:val="0"/>
          <w:i w:val="0"/>
          <w:caps w:val="0"/>
          <w:color w:val="DD1144"/>
          <w:spacing w:val="0"/>
          <w:kern w:val="0"/>
          <w:sz w:val="21"/>
          <w:szCs w:val="21"/>
          <w:bdr w:val="none" w:color="auto" w:sz="0" w:space="0"/>
          <w:shd w:val="clear" w:fill="FFFFFF"/>
          <w:vertAlign w:val="baseline"/>
          <w:lang w:val="en-US" w:eastAsia="zh-CN" w:bidi="ar"/>
        </w:rPr>
        <w:t>    </w:t>
      </w:r>
      <w:r>
        <w:rPr>
          <w:rStyle w:val="49"/>
          <w:rFonts w:hint="default" w:ascii="Consolas" w:hAnsi="Consolas" w:eastAsia="Consolas" w:cs="Consolas"/>
          <w:b/>
          <w:i w:val="0"/>
          <w:caps w:val="0"/>
          <w:color w:val="006699"/>
          <w:spacing w:val="0"/>
          <w:kern w:val="0"/>
          <w:sz w:val="21"/>
          <w:szCs w:val="21"/>
          <w:bdr w:val="none" w:color="auto" w:sz="0" w:space="0"/>
          <w:shd w:val="clear" w:fill="FFFFFF"/>
          <w:vertAlign w:val="baseline"/>
          <w:lang w:val="en-US" w:eastAsia="zh-CN" w:bidi="ar"/>
        </w:rPr>
        <w:t>for</w:t>
      </w:r>
      <w:r>
        <w:rPr>
          <w:rFonts w:hint="default" w:ascii="Consolas" w:hAnsi="Consolas" w:eastAsia="Consolas" w:cs="Consolas"/>
          <w:i w:val="0"/>
          <w:caps w:val="0"/>
          <w:color w:val="333333"/>
          <w:spacing w:val="0"/>
          <w:kern w:val="0"/>
          <w:sz w:val="19"/>
          <w:szCs w:val="19"/>
          <w:bdr w:val="none" w:color="auto" w:sz="0" w:space="0"/>
          <w:shd w:val="clear" w:fill="FFFFFF"/>
          <w:vertAlign w:val="baseline"/>
          <w:lang w:val="en-US" w:eastAsia="zh-CN" w:bidi="ar"/>
        </w:rPr>
        <w:t> </w:t>
      </w:r>
      <w:r>
        <w:rPr>
          <w:rStyle w:val="49"/>
          <w:rFonts w:hint="default" w:ascii="Consolas" w:hAnsi="Consolas" w:eastAsia="Consolas" w:cs="Consolas"/>
          <w:b w:val="0"/>
          <w:i w:val="0"/>
          <w:caps w:val="0"/>
          <w:color w:val="000000"/>
          <w:spacing w:val="0"/>
          <w:kern w:val="0"/>
          <w:sz w:val="21"/>
          <w:szCs w:val="21"/>
          <w:bdr w:val="none" w:color="auto" w:sz="0" w:space="0"/>
          <w:shd w:val="clear" w:fill="FFFFFF"/>
          <w:vertAlign w:val="baseline"/>
          <w:lang w:val="en-US" w:eastAsia="zh-CN" w:bidi="ar"/>
        </w:rPr>
        <w:t>i,m </w:t>
      </w:r>
      <w:r>
        <w:rPr>
          <w:rStyle w:val="49"/>
          <w:rFonts w:hint="default" w:ascii="Consolas" w:hAnsi="Consolas" w:eastAsia="Consolas" w:cs="Consolas"/>
          <w:b/>
          <w:i w:val="0"/>
          <w:caps w:val="0"/>
          <w:color w:val="006699"/>
          <w:spacing w:val="0"/>
          <w:kern w:val="0"/>
          <w:sz w:val="21"/>
          <w:szCs w:val="21"/>
          <w:bdr w:val="none" w:color="auto" w:sz="0" w:space="0"/>
          <w:shd w:val="clear" w:fill="FFFFFF"/>
          <w:vertAlign w:val="baseline"/>
          <w:lang w:val="en-US" w:eastAsia="zh-CN" w:bidi="ar"/>
        </w:rPr>
        <w:t>in</w:t>
      </w:r>
      <w:r>
        <w:rPr>
          <w:rFonts w:hint="default" w:ascii="Consolas" w:hAnsi="Consolas" w:eastAsia="Consolas" w:cs="Consolas"/>
          <w:i w:val="0"/>
          <w:caps w:val="0"/>
          <w:color w:val="333333"/>
          <w:spacing w:val="0"/>
          <w:kern w:val="0"/>
          <w:sz w:val="19"/>
          <w:szCs w:val="19"/>
          <w:bdr w:val="none" w:color="auto" w:sz="0" w:space="0"/>
          <w:shd w:val="clear" w:fill="FFFFFF"/>
          <w:vertAlign w:val="baseline"/>
          <w:lang w:val="en-US" w:eastAsia="zh-CN" w:bidi="ar"/>
        </w:rPr>
        <w:t> </w:t>
      </w:r>
      <w:r>
        <w:rPr>
          <w:rStyle w:val="49"/>
          <w:rFonts w:hint="default" w:ascii="Consolas" w:hAnsi="Consolas" w:eastAsia="Consolas" w:cs="Consolas"/>
          <w:b w:val="0"/>
          <w:i w:val="0"/>
          <w:caps w:val="0"/>
          <w:color w:val="FF1493"/>
          <w:spacing w:val="0"/>
          <w:kern w:val="0"/>
          <w:sz w:val="21"/>
          <w:szCs w:val="21"/>
          <w:bdr w:val="none" w:color="auto" w:sz="0" w:space="0"/>
          <w:shd w:val="clear" w:fill="FFFFFF"/>
          <w:vertAlign w:val="baseline"/>
          <w:lang w:val="en-US" w:eastAsia="zh-CN" w:bidi="ar"/>
        </w:rPr>
        <w:t>enumerate</w:t>
      </w:r>
      <w:r>
        <w:rPr>
          <w:rStyle w:val="49"/>
          <w:rFonts w:hint="default" w:ascii="Consolas" w:hAnsi="Consolas" w:eastAsia="Consolas" w:cs="Consolas"/>
          <w:b w:val="0"/>
          <w:i w:val="0"/>
          <w:caps w:val="0"/>
          <w:color w:val="000000"/>
          <w:spacing w:val="0"/>
          <w:kern w:val="0"/>
          <w:sz w:val="21"/>
          <w:szCs w:val="21"/>
          <w:bdr w:val="none" w:color="auto" w:sz="0" w:space="0"/>
          <w:shd w:val="clear" w:fill="FFFFFF"/>
          <w:vertAlign w:val="baseline"/>
          <w:lang w:val="en-US" w:eastAsia="zh-CN" w:bidi="ar"/>
        </w:rPr>
        <w:t>(minhash):</w:t>
      </w:r>
    </w:p>
    <w:p>
      <w:pPr>
        <w:keepNext w:val="0"/>
        <w:keepLines w:val="0"/>
        <w:widowControl/>
        <w:suppressLineNumbers w:val="0"/>
        <w:pBdr>
          <w:top w:val="single" w:color="auto" w:sz="4" w:space="0"/>
          <w:left w:val="single" w:color="auto" w:sz="4" w:space="0"/>
          <w:bottom w:val="single" w:color="auto" w:sz="4" w:space="0"/>
          <w:right w:val="single" w:color="auto" w:sz="4"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49"/>
          <w:rFonts w:hint="default" w:ascii="Consolas" w:hAnsi="Consolas" w:eastAsia="Consolas" w:cs="Consolas"/>
          <w:b w:val="0"/>
          <w:i w:val="0"/>
          <w:caps w:val="0"/>
          <w:color w:val="DD1144"/>
          <w:spacing w:val="0"/>
          <w:kern w:val="0"/>
          <w:sz w:val="21"/>
          <w:szCs w:val="21"/>
          <w:bdr w:val="none" w:color="auto" w:sz="0" w:space="0"/>
          <w:shd w:val="clear" w:fill="FFFFFF"/>
          <w:vertAlign w:val="baseline"/>
          <w:lang w:val="en-US" w:eastAsia="zh-CN" w:bidi="ar"/>
        </w:rPr>
        <w:t>        </w:t>
      </w:r>
      <w:r>
        <w:rPr>
          <w:rStyle w:val="49"/>
          <w:rFonts w:hint="default" w:ascii="Consolas" w:hAnsi="Consolas" w:eastAsia="Consolas" w:cs="Consolas"/>
          <w:b w:val="0"/>
          <w:i w:val="0"/>
          <w:caps w:val="0"/>
          <w:color w:val="000000"/>
          <w:spacing w:val="0"/>
          <w:kern w:val="0"/>
          <w:sz w:val="21"/>
          <w:szCs w:val="21"/>
          <w:bdr w:val="none" w:color="auto" w:sz="0" w:space="0"/>
          <w:shd w:val="clear" w:fill="FFFFFF"/>
          <w:vertAlign w:val="baseline"/>
          <w:lang w:val="en-US" w:eastAsia="zh-CN" w:bidi="ar"/>
        </w:rPr>
        <w:t>forest.add(i,m)</w:t>
      </w:r>
    </w:p>
    <w:p>
      <w:pPr>
        <w:keepNext w:val="0"/>
        <w:keepLines w:val="0"/>
        <w:widowControl/>
        <w:suppressLineNumbers w:val="0"/>
        <w:pBdr>
          <w:top w:val="single" w:color="auto" w:sz="4" w:space="0"/>
          <w:left w:val="single" w:color="auto" w:sz="4" w:space="0"/>
          <w:bottom w:val="single" w:color="auto" w:sz="4" w:space="0"/>
          <w:right w:val="single" w:color="auto" w:sz="4"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49"/>
          <w:rFonts w:hint="default" w:ascii="Consolas" w:hAnsi="Consolas" w:eastAsia="Consolas" w:cs="Consolas"/>
          <w:b w:val="0"/>
          <w:i w:val="0"/>
          <w:caps w:val="0"/>
          <w:color w:val="DD1144"/>
          <w:spacing w:val="0"/>
          <w:kern w:val="0"/>
          <w:sz w:val="21"/>
          <w:szCs w:val="21"/>
          <w:bdr w:val="none" w:color="auto" w:sz="0" w:space="0"/>
          <w:shd w:val="clear" w:fill="FFFFFF"/>
          <w:vertAlign w:val="baseline"/>
          <w:lang w:val="en-US" w:eastAsia="zh-CN" w:bidi="ar"/>
        </w:rPr>
        <w:t>        </w:t>
      </w:r>
      <w:r>
        <w:rPr>
          <w:rFonts w:hint="default" w:ascii="Consolas" w:hAnsi="Consolas" w:eastAsia="Consolas" w:cs="Consolas"/>
          <w:i w:val="0"/>
          <w:caps w:val="0"/>
          <w:color w:val="333333"/>
          <w:spacing w:val="0"/>
          <w:kern w:val="0"/>
          <w:sz w:val="19"/>
          <w:szCs w:val="19"/>
          <w:bdr w:val="none" w:color="auto" w:sz="0" w:space="0"/>
          <w:shd w:val="clear" w:fill="FFFFFF"/>
          <w:vertAlign w:val="baseline"/>
          <w:lang w:val="en-US" w:eastAsia="zh-CN" w:bidi="ar"/>
        </w:rPr>
        <w:t> </w:t>
      </w:r>
    </w:p>
    <w:p>
      <w:pPr>
        <w:keepNext w:val="0"/>
        <w:keepLines w:val="0"/>
        <w:widowControl/>
        <w:suppressLineNumbers w:val="0"/>
        <w:pBdr>
          <w:top w:val="single" w:color="auto" w:sz="4" w:space="0"/>
          <w:left w:val="single" w:color="auto" w:sz="4" w:space="0"/>
          <w:bottom w:val="single" w:color="auto" w:sz="4" w:space="0"/>
          <w:right w:val="single" w:color="auto" w:sz="4"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49"/>
          <w:rFonts w:hint="default" w:ascii="Consolas" w:hAnsi="Consolas" w:eastAsia="Consolas" w:cs="Consolas"/>
          <w:b w:val="0"/>
          <w:i w:val="0"/>
          <w:caps w:val="0"/>
          <w:color w:val="DD1144"/>
          <w:spacing w:val="0"/>
          <w:kern w:val="0"/>
          <w:sz w:val="21"/>
          <w:szCs w:val="21"/>
          <w:bdr w:val="none" w:color="auto" w:sz="0" w:space="0"/>
          <w:shd w:val="clear" w:fill="FFFFFF"/>
          <w:vertAlign w:val="baseline"/>
          <w:lang w:val="en-US" w:eastAsia="zh-CN" w:bidi="ar"/>
        </w:rPr>
        <w:t>    </w:t>
      </w:r>
      <w:r>
        <w:rPr>
          <w:rStyle w:val="49"/>
          <w:rFonts w:hint="default" w:ascii="Consolas" w:hAnsi="Consolas" w:eastAsia="Consolas" w:cs="Consolas"/>
          <w:b w:val="0"/>
          <w:i w:val="0"/>
          <w:caps w:val="0"/>
          <w:color w:val="000000"/>
          <w:spacing w:val="0"/>
          <w:kern w:val="0"/>
          <w:sz w:val="21"/>
          <w:szCs w:val="21"/>
          <w:bdr w:val="none" w:color="auto" w:sz="0" w:space="0"/>
          <w:shd w:val="clear" w:fill="FFFFFF"/>
          <w:vertAlign w:val="baseline"/>
          <w:lang w:val="en-US" w:eastAsia="zh-CN" w:bidi="ar"/>
        </w:rPr>
        <w:t>forest.index()</w:t>
      </w:r>
    </w:p>
    <w:p>
      <w:pPr>
        <w:keepNext w:val="0"/>
        <w:keepLines w:val="0"/>
        <w:widowControl/>
        <w:suppressLineNumbers w:val="0"/>
        <w:pBdr>
          <w:top w:val="single" w:color="auto" w:sz="4" w:space="0"/>
          <w:left w:val="single" w:color="auto" w:sz="4" w:space="0"/>
          <w:bottom w:val="single" w:color="auto" w:sz="4" w:space="0"/>
          <w:right w:val="single" w:color="auto" w:sz="4"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49"/>
          <w:rFonts w:hint="default" w:ascii="Consolas" w:hAnsi="Consolas" w:eastAsia="Consolas" w:cs="Consolas"/>
          <w:b w:val="0"/>
          <w:i w:val="0"/>
          <w:caps w:val="0"/>
          <w:color w:val="DD1144"/>
          <w:spacing w:val="0"/>
          <w:kern w:val="0"/>
          <w:sz w:val="21"/>
          <w:szCs w:val="21"/>
          <w:bdr w:val="none" w:color="auto" w:sz="0" w:space="0"/>
          <w:shd w:val="clear" w:fill="FFFFFF"/>
          <w:vertAlign w:val="baseline"/>
          <w:lang w:val="en-US" w:eastAsia="zh-CN" w:bidi="ar"/>
        </w:rPr>
        <w:t>    </w:t>
      </w:r>
      <w:r>
        <w:rPr>
          <w:rFonts w:hint="default" w:ascii="Consolas" w:hAnsi="Consolas" w:eastAsia="Consolas" w:cs="Consolas"/>
          <w:i w:val="0"/>
          <w:caps w:val="0"/>
          <w:color w:val="333333"/>
          <w:spacing w:val="0"/>
          <w:kern w:val="0"/>
          <w:sz w:val="19"/>
          <w:szCs w:val="19"/>
          <w:bdr w:val="none" w:color="auto" w:sz="0" w:space="0"/>
          <w:shd w:val="clear" w:fill="FFFFFF"/>
          <w:vertAlign w:val="baseline"/>
          <w:lang w:val="en-US" w:eastAsia="zh-CN" w:bidi="ar"/>
        </w:rPr>
        <w:t> </w:t>
      </w:r>
    </w:p>
    <w:p>
      <w:pPr>
        <w:keepNext w:val="0"/>
        <w:keepLines w:val="0"/>
        <w:widowControl/>
        <w:suppressLineNumbers w:val="0"/>
        <w:pBdr>
          <w:top w:val="single" w:color="auto" w:sz="4" w:space="0"/>
          <w:left w:val="single" w:color="auto" w:sz="4" w:space="0"/>
          <w:bottom w:val="single" w:color="auto" w:sz="4" w:space="0"/>
          <w:right w:val="single" w:color="auto" w:sz="4"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49"/>
          <w:rFonts w:hint="default" w:ascii="Consolas" w:hAnsi="Consolas" w:eastAsia="Consolas" w:cs="Consolas"/>
          <w:b w:val="0"/>
          <w:i w:val="0"/>
          <w:caps w:val="0"/>
          <w:color w:val="DD1144"/>
          <w:spacing w:val="0"/>
          <w:kern w:val="0"/>
          <w:sz w:val="21"/>
          <w:szCs w:val="21"/>
          <w:bdr w:val="none" w:color="auto" w:sz="0" w:space="0"/>
          <w:shd w:val="clear" w:fill="FFFFFF"/>
          <w:vertAlign w:val="baseline"/>
          <w:lang w:val="en-US" w:eastAsia="zh-CN" w:bidi="ar"/>
        </w:rPr>
        <w:t>    </w:t>
      </w:r>
      <w:r>
        <w:rPr>
          <w:rStyle w:val="49"/>
          <w:rFonts w:hint="default" w:ascii="Consolas" w:hAnsi="Consolas" w:eastAsia="Consolas" w:cs="Consolas"/>
          <w:b w:val="0"/>
          <w:i w:val="0"/>
          <w:caps w:val="0"/>
          <w:color w:val="FF1493"/>
          <w:spacing w:val="0"/>
          <w:kern w:val="0"/>
          <w:sz w:val="21"/>
          <w:szCs w:val="21"/>
          <w:bdr w:val="none" w:color="auto" w:sz="0" w:space="0"/>
          <w:shd w:val="clear" w:fill="FFFFFF"/>
          <w:vertAlign w:val="baseline"/>
          <w:lang w:val="en-US" w:eastAsia="zh-CN" w:bidi="ar"/>
        </w:rPr>
        <w:t>print</w:t>
      </w:r>
      <w:r>
        <w:rPr>
          <w:rStyle w:val="49"/>
          <w:rFonts w:hint="default" w:ascii="Consolas" w:hAnsi="Consolas" w:eastAsia="Consolas" w:cs="Consolas"/>
          <w:b w:val="0"/>
          <w:i w:val="0"/>
          <w:caps w:val="0"/>
          <w:color w:val="000000"/>
          <w:spacing w:val="0"/>
          <w:kern w:val="0"/>
          <w:sz w:val="21"/>
          <w:szCs w:val="21"/>
          <w:bdr w:val="none" w:color="auto" w:sz="0" w:space="0"/>
          <w:shd w:val="clear" w:fill="FFFFFF"/>
          <w:vertAlign w:val="baseline"/>
          <w:lang w:val="en-US" w:eastAsia="zh-CN" w:bidi="ar"/>
        </w:rPr>
        <w:t>(</w:t>
      </w:r>
      <w:r>
        <w:rPr>
          <w:rStyle w:val="49"/>
          <w:rFonts w:hint="default" w:ascii="Consolas" w:hAnsi="Consolas" w:eastAsia="Consolas" w:cs="Consolas"/>
          <w:b w:val="0"/>
          <w:i w:val="0"/>
          <w:caps w:val="0"/>
          <w:color w:val="0000FF"/>
          <w:spacing w:val="0"/>
          <w:kern w:val="0"/>
          <w:sz w:val="21"/>
          <w:szCs w:val="21"/>
          <w:bdr w:val="none" w:color="auto" w:sz="0" w:space="0"/>
          <w:shd w:val="clear" w:fill="FFFFFF"/>
          <w:vertAlign w:val="baseline"/>
          <w:lang w:val="en-US" w:eastAsia="zh-CN" w:bidi="ar"/>
        </w:rPr>
        <w:t>'It took %s seconds to build forest.'</w:t>
      </w:r>
      <w:r>
        <w:rPr>
          <w:rFonts w:hint="default" w:ascii="Consolas" w:hAnsi="Consolas" w:eastAsia="Consolas" w:cs="Consolas"/>
          <w:i w:val="0"/>
          <w:caps w:val="0"/>
          <w:color w:val="333333"/>
          <w:spacing w:val="0"/>
          <w:kern w:val="0"/>
          <w:sz w:val="19"/>
          <w:szCs w:val="19"/>
          <w:bdr w:val="none" w:color="auto" w:sz="0" w:space="0"/>
          <w:shd w:val="clear" w:fill="FFFFFF"/>
          <w:vertAlign w:val="baseline"/>
          <w:lang w:val="en-US" w:eastAsia="zh-CN" w:bidi="ar"/>
        </w:rPr>
        <w:t> </w:t>
      </w:r>
      <w:r>
        <w:rPr>
          <w:rStyle w:val="49"/>
          <w:rFonts w:hint="default" w:ascii="Consolas" w:hAnsi="Consolas" w:eastAsia="Consolas" w:cs="Consolas"/>
          <w:b/>
          <w:i w:val="0"/>
          <w:caps w:val="0"/>
          <w:color w:val="006699"/>
          <w:spacing w:val="0"/>
          <w:kern w:val="0"/>
          <w:sz w:val="21"/>
          <w:szCs w:val="21"/>
          <w:bdr w:val="none" w:color="auto" w:sz="0" w:space="0"/>
          <w:shd w:val="clear" w:fill="FFFFFF"/>
          <w:vertAlign w:val="baseline"/>
          <w:lang w:val="en-US" w:eastAsia="zh-CN" w:bidi="ar"/>
        </w:rPr>
        <w:t>%</w:t>
      </w:r>
      <w:r>
        <w:rPr>
          <w:rStyle w:val="49"/>
          <w:rFonts w:hint="default" w:ascii="Consolas" w:hAnsi="Consolas" w:eastAsia="Consolas" w:cs="Consolas"/>
          <w:b w:val="0"/>
          <w:i w:val="0"/>
          <w:caps w:val="0"/>
          <w:color w:val="000000"/>
          <w:spacing w:val="0"/>
          <w:kern w:val="0"/>
          <w:sz w:val="21"/>
          <w:szCs w:val="21"/>
          <w:bdr w:val="none" w:color="auto" w:sz="0" w:space="0"/>
          <w:shd w:val="clear" w:fill="FFFFFF"/>
          <w:vertAlign w:val="baseline"/>
          <w:lang w:val="en-US" w:eastAsia="zh-CN" w:bidi="ar"/>
        </w:rPr>
        <w:t>(time.time()</w:t>
      </w:r>
      <w:r>
        <w:rPr>
          <w:rStyle w:val="49"/>
          <w:rFonts w:hint="default" w:ascii="Consolas" w:hAnsi="Consolas" w:eastAsia="Consolas" w:cs="Consolas"/>
          <w:b/>
          <w:i w:val="0"/>
          <w:caps w:val="0"/>
          <w:color w:val="006699"/>
          <w:spacing w:val="0"/>
          <w:kern w:val="0"/>
          <w:sz w:val="21"/>
          <w:szCs w:val="21"/>
          <w:bdr w:val="none" w:color="auto" w:sz="0" w:space="0"/>
          <w:shd w:val="clear" w:fill="FFFFFF"/>
          <w:vertAlign w:val="baseline"/>
          <w:lang w:val="en-US" w:eastAsia="zh-CN" w:bidi="ar"/>
        </w:rPr>
        <w:t>-</w:t>
      </w:r>
      <w:r>
        <w:rPr>
          <w:rStyle w:val="49"/>
          <w:rFonts w:hint="default" w:ascii="Consolas" w:hAnsi="Consolas" w:eastAsia="Consolas" w:cs="Consolas"/>
          <w:b w:val="0"/>
          <w:i w:val="0"/>
          <w:caps w:val="0"/>
          <w:color w:val="000000"/>
          <w:spacing w:val="0"/>
          <w:kern w:val="0"/>
          <w:sz w:val="21"/>
          <w:szCs w:val="21"/>
          <w:bdr w:val="none" w:color="auto" w:sz="0" w:space="0"/>
          <w:shd w:val="clear" w:fill="FFFFFF"/>
          <w:vertAlign w:val="baseline"/>
          <w:lang w:val="en-US" w:eastAsia="zh-CN" w:bidi="ar"/>
        </w:rPr>
        <w:t>start_time))</w:t>
      </w:r>
    </w:p>
    <w:p>
      <w:pPr>
        <w:keepNext w:val="0"/>
        <w:keepLines w:val="0"/>
        <w:widowControl/>
        <w:suppressLineNumbers w:val="0"/>
        <w:pBdr>
          <w:top w:val="single" w:color="auto" w:sz="4" w:space="0"/>
          <w:left w:val="single" w:color="auto" w:sz="4" w:space="0"/>
          <w:bottom w:val="single" w:color="auto" w:sz="4" w:space="0"/>
          <w:right w:val="single" w:color="auto" w:sz="4"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49"/>
          <w:rFonts w:hint="default" w:ascii="Consolas" w:hAnsi="Consolas" w:eastAsia="Consolas" w:cs="Consolas"/>
          <w:b w:val="0"/>
          <w:i w:val="0"/>
          <w:caps w:val="0"/>
          <w:color w:val="DD1144"/>
          <w:spacing w:val="0"/>
          <w:kern w:val="0"/>
          <w:sz w:val="21"/>
          <w:szCs w:val="21"/>
          <w:bdr w:val="none" w:color="auto" w:sz="0" w:space="0"/>
          <w:shd w:val="clear" w:fill="FFFFFF"/>
          <w:vertAlign w:val="baseline"/>
          <w:lang w:val="en-US" w:eastAsia="zh-CN" w:bidi="ar"/>
        </w:rPr>
        <w:t>    </w:t>
      </w:r>
      <w:r>
        <w:rPr>
          <w:rFonts w:hint="default" w:ascii="Consolas" w:hAnsi="Consolas" w:eastAsia="Consolas" w:cs="Consolas"/>
          <w:i w:val="0"/>
          <w:caps w:val="0"/>
          <w:color w:val="333333"/>
          <w:spacing w:val="0"/>
          <w:kern w:val="0"/>
          <w:sz w:val="19"/>
          <w:szCs w:val="19"/>
          <w:bdr w:val="none" w:color="auto" w:sz="0" w:space="0"/>
          <w:shd w:val="clear" w:fill="FFFFFF"/>
          <w:vertAlign w:val="baseline"/>
          <w:lang w:val="en-US" w:eastAsia="zh-CN" w:bidi="ar"/>
        </w:rPr>
        <w:t> </w:t>
      </w:r>
    </w:p>
    <w:p>
      <w:pPr>
        <w:keepNext w:val="0"/>
        <w:keepLines w:val="0"/>
        <w:widowControl/>
        <w:suppressLineNumbers w:val="0"/>
        <w:pBdr>
          <w:top w:val="single" w:color="auto" w:sz="4" w:space="0"/>
          <w:left w:val="single" w:color="auto" w:sz="4" w:space="0"/>
          <w:bottom w:val="single" w:color="auto" w:sz="4" w:space="0"/>
          <w:right w:val="single" w:color="auto" w:sz="4" w:space="0"/>
        </w:pBdr>
        <w:shd w:val="clear" w:fill="FFFFFF"/>
        <w:spacing w:before="0" w:beforeAutospacing="0" w:after="0" w:afterAutospacing="0" w:line="231" w:lineRule="atLeast"/>
        <w:ind w:left="0" w:right="0" w:firstLine="0"/>
        <w:jc w:val="left"/>
        <w:textAlignment w:val="baseline"/>
        <w:rPr>
          <w:rFonts w:hint="default"/>
          <w:lang w:val="en"/>
        </w:rPr>
      </w:pPr>
      <w:r>
        <w:rPr>
          <w:rStyle w:val="49"/>
          <w:rFonts w:hint="default" w:ascii="Consolas" w:hAnsi="Consolas" w:eastAsia="Consolas" w:cs="Consolas"/>
          <w:b w:val="0"/>
          <w:i w:val="0"/>
          <w:caps w:val="0"/>
          <w:color w:val="DD1144"/>
          <w:spacing w:val="0"/>
          <w:kern w:val="0"/>
          <w:sz w:val="21"/>
          <w:szCs w:val="21"/>
          <w:bdr w:val="none" w:color="auto" w:sz="0" w:space="0"/>
          <w:shd w:val="clear" w:fill="FFFFFF"/>
          <w:vertAlign w:val="baseline"/>
          <w:lang w:val="en-US" w:eastAsia="zh-CN" w:bidi="ar"/>
        </w:rPr>
        <w:t>    </w:t>
      </w:r>
      <w:r>
        <w:rPr>
          <w:rStyle w:val="49"/>
          <w:rFonts w:hint="default" w:ascii="Consolas" w:hAnsi="Consolas" w:eastAsia="Consolas" w:cs="Consolas"/>
          <w:b/>
          <w:i w:val="0"/>
          <w:caps w:val="0"/>
          <w:color w:val="006699"/>
          <w:spacing w:val="0"/>
          <w:kern w:val="0"/>
          <w:sz w:val="21"/>
          <w:szCs w:val="21"/>
          <w:bdr w:val="none" w:color="auto" w:sz="0" w:space="0"/>
          <w:shd w:val="clear" w:fill="FFFFFF"/>
          <w:vertAlign w:val="baseline"/>
          <w:lang w:val="en-US" w:eastAsia="zh-CN" w:bidi="ar"/>
        </w:rPr>
        <w:t>return</w:t>
      </w:r>
      <w:r>
        <w:rPr>
          <w:rFonts w:hint="default" w:ascii="Consolas" w:hAnsi="Consolas" w:eastAsia="Consolas" w:cs="Consolas"/>
          <w:i w:val="0"/>
          <w:caps w:val="0"/>
          <w:color w:val="333333"/>
          <w:spacing w:val="0"/>
          <w:kern w:val="0"/>
          <w:sz w:val="19"/>
          <w:szCs w:val="19"/>
          <w:bdr w:val="none" w:color="auto" w:sz="0" w:space="0"/>
          <w:shd w:val="clear" w:fill="FFFFFF"/>
          <w:vertAlign w:val="baseline"/>
          <w:lang w:val="en-US" w:eastAsia="zh-CN" w:bidi="ar"/>
        </w:rPr>
        <w:t> </w:t>
      </w:r>
      <w:r>
        <w:rPr>
          <w:rStyle w:val="49"/>
          <w:rFonts w:hint="default" w:ascii="Consolas" w:hAnsi="Consolas" w:eastAsia="Consolas" w:cs="Consolas"/>
          <w:b w:val="0"/>
          <w:i w:val="0"/>
          <w:caps w:val="0"/>
          <w:color w:val="000000"/>
          <w:spacing w:val="0"/>
          <w:kern w:val="0"/>
          <w:sz w:val="21"/>
          <w:szCs w:val="21"/>
          <w:bdr w:val="none" w:color="auto" w:sz="0" w:space="0"/>
          <w:shd w:val="clear" w:fill="FFFFFF"/>
          <w:vertAlign w:val="baseline"/>
          <w:lang w:val="en-US" w:eastAsia="zh-CN" w:bidi="ar"/>
        </w:rPr>
        <w:t>forest,(time.time()</w:t>
      </w:r>
      <w:r>
        <w:rPr>
          <w:rStyle w:val="49"/>
          <w:rFonts w:hint="default" w:ascii="Consolas" w:hAnsi="Consolas" w:eastAsia="Consolas" w:cs="Consolas"/>
          <w:b/>
          <w:i w:val="0"/>
          <w:caps w:val="0"/>
          <w:color w:val="006699"/>
          <w:spacing w:val="0"/>
          <w:kern w:val="0"/>
          <w:sz w:val="21"/>
          <w:szCs w:val="21"/>
          <w:bdr w:val="none" w:color="auto" w:sz="0" w:space="0"/>
          <w:shd w:val="clear" w:fill="FFFFFF"/>
          <w:vertAlign w:val="baseline"/>
          <w:lang w:val="en-US" w:eastAsia="zh-CN" w:bidi="ar"/>
        </w:rPr>
        <w:t>-</w:t>
      </w:r>
      <w:r>
        <w:rPr>
          <w:rStyle w:val="49"/>
          <w:rFonts w:hint="default" w:ascii="Consolas" w:hAnsi="Consolas" w:eastAsia="Consolas" w:cs="Consolas"/>
          <w:b w:val="0"/>
          <w:i w:val="0"/>
          <w:caps w:val="0"/>
          <w:color w:val="000000"/>
          <w:spacing w:val="0"/>
          <w:kern w:val="0"/>
          <w:sz w:val="21"/>
          <w:szCs w:val="21"/>
          <w:bdr w:val="none" w:color="auto" w:sz="0" w:space="0"/>
          <w:shd w:val="clear" w:fill="FFFFFF"/>
          <w:vertAlign w:val="baseline"/>
          <w:lang w:val="en-US" w:eastAsia="zh-CN" w:bidi="ar"/>
        </w:rPr>
        <w:t>start_time)</w:t>
      </w:r>
    </w:p>
    <w:p/>
    <w:p>
      <w:r>
        <w:drawing>
          <wp:inline distT="0" distB="0" distL="114300" distR="114300">
            <wp:extent cx="5681980" cy="3319145"/>
            <wp:effectExtent l="0" t="0" r="13970" b="14605"/>
            <wp:docPr id="2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9"/>
                    <pic:cNvPicPr>
                      <a:picLocks noChangeAspect="1"/>
                    </pic:cNvPicPr>
                  </pic:nvPicPr>
                  <pic:blipFill>
                    <a:blip r:embed="rId48"/>
                    <a:stretch>
                      <a:fillRect/>
                    </a:stretch>
                  </pic:blipFill>
                  <pic:spPr>
                    <a:xfrm>
                      <a:off x="0" y="0"/>
                      <a:ext cx="5681980" cy="3319145"/>
                    </a:xfrm>
                    <a:prstGeom prst="rect">
                      <a:avLst/>
                    </a:prstGeom>
                    <a:noFill/>
                    <a:ln>
                      <a:noFill/>
                    </a:ln>
                  </pic:spPr>
                </pic:pic>
              </a:graphicData>
            </a:graphic>
          </wp:inline>
        </w:drawing>
      </w:r>
    </w:p>
    <w:p>
      <w:pPr>
        <w:pStyle w:val="19"/>
        <w:rPr>
          <w:rFonts w:hint="default"/>
          <w:lang w:val="en"/>
        </w:rPr>
      </w:pPr>
      <w:r>
        <w:t>图</w:t>
      </w:r>
      <w:r>
        <w:fldChar w:fldCharType="begin"/>
      </w:r>
      <w:r>
        <w:instrText xml:space="preserve"> STYLEREF 1 \s </w:instrText>
      </w:r>
      <w:r>
        <w:fldChar w:fldCharType="separate"/>
      </w:r>
      <w:r>
        <w:t>5</w:t>
      </w:r>
      <w:r>
        <w:fldChar w:fldCharType="end"/>
      </w:r>
      <w:r>
        <w:rPr>
          <w:lang w:val="en"/>
        </w:rPr>
        <w:t>.</w:t>
      </w:r>
      <w:r>
        <w:fldChar w:fldCharType="begin"/>
      </w:r>
      <w:r>
        <w:instrText xml:space="preserve"> SEQ 图 \* ARABIC \s 1 </w:instrText>
      </w:r>
      <w:r>
        <w:fldChar w:fldCharType="separate"/>
      </w:r>
      <w:r>
        <w:t>7</w:t>
      </w:r>
      <w:r>
        <w:fldChar w:fldCharType="end"/>
      </w:r>
      <w:r>
        <w:rPr>
          <w:rFonts w:hint="default"/>
          <w:lang w:val="en"/>
        </w:rPr>
        <w:t xml:space="preserve"> 系统空间占用检测(k=32)</w:t>
      </w:r>
    </w:p>
    <w:p>
      <w:pPr>
        <w:rPr>
          <w:rFonts w:hint="default"/>
          <w:lang w:val="en"/>
        </w:rPr>
      </w:pPr>
      <w:r>
        <w:rPr>
          <w:rFonts w:hint="default"/>
          <w:lang w:val="en"/>
        </w:rPr>
        <w:t>则其中forest占用0.512MB。</w:t>
      </w:r>
    </w:p>
    <w:p>
      <w:r>
        <w:drawing>
          <wp:inline distT="0" distB="0" distL="114300" distR="114300">
            <wp:extent cx="5681980" cy="3512185"/>
            <wp:effectExtent l="0" t="0" r="13970" b="12065"/>
            <wp:docPr id="2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10"/>
                    <pic:cNvPicPr>
                      <a:picLocks noChangeAspect="1"/>
                    </pic:cNvPicPr>
                  </pic:nvPicPr>
                  <pic:blipFill>
                    <a:blip r:embed="rId49"/>
                    <a:stretch>
                      <a:fillRect/>
                    </a:stretch>
                  </pic:blipFill>
                  <pic:spPr>
                    <a:xfrm>
                      <a:off x="0" y="0"/>
                      <a:ext cx="5681980" cy="3512185"/>
                    </a:xfrm>
                    <a:prstGeom prst="rect">
                      <a:avLst/>
                    </a:prstGeom>
                    <a:noFill/>
                    <a:ln>
                      <a:noFill/>
                    </a:ln>
                  </pic:spPr>
                </pic:pic>
              </a:graphicData>
            </a:graphic>
          </wp:inline>
        </w:drawing>
      </w:r>
    </w:p>
    <w:p>
      <w:pPr>
        <w:pStyle w:val="19"/>
        <w:rPr>
          <w:rFonts w:hint="default"/>
          <w:lang w:val="en"/>
        </w:rPr>
      </w:pPr>
      <w:r>
        <w:t>图</w:t>
      </w:r>
      <w:r>
        <w:fldChar w:fldCharType="begin"/>
      </w:r>
      <w:r>
        <w:instrText xml:space="preserve"> STYLEREF 1 \s </w:instrText>
      </w:r>
      <w:r>
        <w:fldChar w:fldCharType="separate"/>
      </w:r>
      <w:r>
        <w:t>5</w:t>
      </w:r>
      <w:r>
        <w:fldChar w:fldCharType="end"/>
      </w:r>
      <w:r>
        <w:rPr>
          <w:lang w:val="en"/>
        </w:rPr>
        <w:t>.</w:t>
      </w:r>
      <w:r>
        <w:fldChar w:fldCharType="begin"/>
      </w:r>
      <w:r>
        <w:instrText xml:space="preserve"> SEQ 图 \* ARABIC \s 1 </w:instrText>
      </w:r>
      <w:r>
        <w:fldChar w:fldCharType="separate"/>
      </w:r>
      <w:r>
        <w:t>8</w:t>
      </w:r>
      <w:r>
        <w:fldChar w:fldCharType="end"/>
      </w:r>
      <w:r>
        <w:rPr>
          <w:rFonts w:hint="default"/>
          <w:lang w:val="en"/>
        </w:rPr>
        <w:t xml:space="preserve"> 系统空间占用检测(k=64)</w:t>
      </w:r>
    </w:p>
    <w:p>
      <w:pPr>
        <w:rPr>
          <w:rFonts w:hint="default"/>
          <w:lang w:val="en"/>
        </w:rPr>
      </w:pPr>
      <w:r>
        <w:rPr>
          <w:rFonts w:hint="default"/>
          <w:lang w:val="en"/>
        </w:rPr>
        <w:t>则其中forest占用0.512MB。</w:t>
      </w:r>
    </w:p>
    <w:p>
      <w:r>
        <w:drawing>
          <wp:inline distT="0" distB="0" distL="114300" distR="114300">
            <wp:extent cx="5688330" cy="3296920"/>
            <wp:effectExtent l="0" t="0" r="7620" b="17780"/>
            <wp:docPr id="2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8"/>
                    <pic:cNvPicPr>
                      <a:picLocks noChangeAspect="1"/>
                    </pic:cNvPicPr>
                  </pic:nvPicPr>
                  <pic:blipFill>
                    <a:blip r:embed="rId50"/>
                    <a:stretch>
                      <a:fillRect/>
                    </a:stretch>
                  </pic:blipFill>
                  <pic:spPr>
                    <a:xfrm>
                      <a:off x="0" y="0"/>
                      <a:ext cx="5688330" cy="3296920"/>
                    </a:xfrm>
                    <a:prstGeom prst="rect">
                      <a:avLst/>
                    </a:prstGeom>
                    <a:noFill/>
                    <a:ln>
                      <a:noFill/>
                    </a:ln>
                  </pic:spPr>
                </pic:pic>
              </a:graphicData>
            </a:graphic>
          </wp:inline>
        </w:drawing>
      </w:r>
    </w:p>
    <w:p>
      <w:pPr>
        <w:pStyle w:val="19"/>
        <w:rPr>
          <w:rFonts w:hint="default"/>
          <w:lang w:val="en"/>
        </w:rPr>
      </w:pPr>
      <w:r>
        <w:t>图</w:t>
      </w:r>
      <w:r>
        <w:fldChar w:fldCharType="begin"/>
      </w:r>
      <w:r>
        <w:instrText xml:space="preserve"> STYLEREF 1 \s </w:instrText>
      </w:r>
      <w:r>
        <w:fldChar w:fldCharType="separate"/>
      </w:r>
      <w:r>
        <w:t>5</w:t>
      </w:r>
      <w:r>
        <w:fldChar w:fldCharType="end"/>
      </w:r>
      <w:r>
        <w:rPr>
          <w:lang w:val="en"/>
        </w:rPr>
        <w:t>.</w:t>
      </w:r>
      <w:r>
        <w:fldChar w:fldCharType="begin"/>
      </w:r>
      <w:r>
        <w:instrText xml:space="preserve"> SEQ 图 \* ARABIC \s 1 </w:instrText>
      </w:r>
      <w:r>
        <w:fldChar w:fldCharType="separate"/>
      </w:r>
      <w:r>
        <w:t>9</w:t>
      </w:r>
      <w:r>
        <w:fldChar w:fldCharType="end"/>
      </w:r>
      <w:r>
        <w:rPr>
          <w:rFonts w:hint="default"/>
          <w:lang w:val="en"/>
        </w:rPr>
        <w:t xml:space="preserve"> 系统空间占用检测(k=128)</w:t>
      </w:r>
    </w:p>
    <w:p>
      <w:pPr>
        <w:rPr>
          <w:rFonts w:hint="default"/>
          <w:lang w:val="en"/>
        </w:rPr>
      </w:pPr>
      <w:r>
        <w:rPr>
          <w:rFonts w:hint="default"/>
          <w:lang w:val="en"/>
        </w:rPr>
        <w:t>则其中forest占用1.125MB。</w:t>
      </w:r>
    </w:p>
    <w:p>
      <w:pPr>
        <w:rPr>
          <w:rFonts w:hint="default"/>
          <w:lang w:val="en"/>
        </w:rPr>
      </w:pPr>
      <w:r>
        <w:rPr>
          <w:rFonts w:hint="default"/>
          <w:lang w:val="en"/>
        </w:rPr>
        <w:t>由于机器字长的限定，所以空间占用并非严格线性，而是以64为单位进行增长。</w:t>
      </w:r>
    </w:p>
    <w:p>
      <w:pPr>
        <w:pStyle w:val="3"/>
        <w:bidi w:val="0"/>
        <w:rPr>
          <w:rFonts w:hint="default"/>
          <w:lang w:val="en"/>
        </w:rPr>
      </w:pPr>
      <w:bookmarkStart w:id="30" w:name="_Toc1663560781"/>
      <w:r>
        <w:rPr>
          <w:rFonts w:hint="default"/>
          <w:lang w:val="en"/>
        </w:rPr>
        <w:t>系统预测时间测试</w:t>
      </w:r>
      <w:bookmarkEnd w:id="30"/>
    </w:p>
    <w:p>
      <w:pPr>
        <w:bidi w:val="0"/>
        <w:jc w:val="center"/>
      </w:pPr>
    </w:p>
    <w:p>
      <w:pPr>
        <w:bidi w:val="0"/>
        <w:jc w:val="center"/>
      </w:pPr>
      <w:r>
        <w:drawing>
          <wp:inline distT="0" distB="0" distL="114300" distR="114300">
            <wp:extent cx="3790950" cy="2495550"/>
            <wp:effectExtent l="0" t="0" r="0" b="0"/>
            <wp:docPr id="3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9"/>
                    <pic:cNvPicPr>
                      <a:picLocks noChangeAspect="1"/>
                    </pic:cNvPicPr>
                  </pic:nvPicPr>
                  <pic:blipFill>
                    <a:blip r:embed="rId51"/>
                    <a:stretch>
                      <a:fillRect/>
                    </a:stretch>
                  </pic:blipFill>
                  <pic:spPr>
                    <a:xfrm>
                      <a:off x="0" y="0"/>
                      <a:ext cx="3790950" cy="2495550"/>
                    </a:xfrm>
                    <a:prstGeom prst="rect">
                      <a:avLst/>
                    </a:prstGeom>
                    <a:noFill/>
                    <a:ln>
                      <a:noFill/>
                    </a:ln>
                  </pic:spPr>
                </pic:pic>
              </a:graphicData>
            </a:graphic>
          </wp:inline>
        </w:drawing>
      </w:r>
    </w:p>
    <w:p>
      <w:pPr>
        <w:pStyle w:val="19"/>
        <w:rPr>
          <w:rFonts w:hint="default"/>
          <w:lang w:val="en"/>
        </w:rPr>
      </w:pPr>
      <w:r>
        <w:t>图</w:t>
      </w:r>
      <w:r>
        <w:fldChar w:fldCharType="begin"/>
      </w:r>
      <w:r>
        <w:instrText xml:space="preserve"> STYLEREF 1 \s </w:instrText>
      </w:r>
      <w:r>
        <w:fldChar w:fldCharType="separate"/>
      </w:r>
      <w:r>
        <w:t>5</w:t>
      </w:r>
      <w:r>
        <w:fldChar w:fldCharType="end"/>
      </w:r>
      <w:r>
        <w:rPr>
          <w:lang w:val="en"/>
        </w:rPr>
        <w:t>.</w:t>
      </w:r>
      <w:r>
        <w:fldChar w:fldCharType="begin"/>
      </w:r>
      <w:r>
        <w:instrText xml:space="preserve"> SEQ 图 \* ARABIC \s 1 </w:instrText>
      </w:r>
      <w:r>
        <w:fldChar w:fldCharType="separate"/>
      </w:r>
      <w:r>
        <w:t>10</w:t>
      </w:r>
      <w:r>
        <w:fldChar w:fldCharType="end"/>
      </w:r>
      <w:r>
        <w:rPr>
          <w:rFonts w:hint="default"/>
          <w:lang w:val="en"/>
        </w:rPr>
        <w:t xml:space="preserve"> 系统预测temp延迟时间测试图(Top-K)</w:t>
      </w:r>
    </w:p>
    <w:p>
      <w:pPr>
        <w:rPr>
          <w:rFonts w:hint="default"/>
          <w:lang w:val="en"/>
        </w:rPr>
      </w:pPr>
      <w:r>
        <w:rPr>
          <w:rFonts w:hint="default"/>
          <w:lang w:val="en"/>
        </w:rPr>
        <w:t>在进行系统预测的时候，对于TOP-K的预测结果出现了如图的变化，可以有两点原因：</w:t>
      </w:r>
    </w:p>
    <w:p>
      <w:pPr>
        <w:numPr>
          <w:ilvl w:val="0"/>
          <w:numId w:val="15"/>
        </w:numPr>
        <w:ind w:left="425" w:leftChars="0" w:hanging="425" w:firstLineChars="0"/>
        <w:rPr>
          <w:rFonts w:hint="default"/>
          <w:lang w:val="en"/>
        </w:rPr>
      </w:pPr>
      <w:r>
        <w:rPr>
          <w:rFonts w:hint="default"/>
          <w:lang w:val="en"/>
        </w:rPr>
        <w:t>系统进行了一定的缓存，导致载入内存的时间变快。</w:t>
      </w:r>
    </w:p>
    <w:p>
      <w:pPr>
        <w:numPr>
          <w:ilvl w:val="0"/>
          <w:numId w:val="15"/>
        </w:numPr>
        <w:ind w:left="425" w:leftChars="0" w:hanging="425" w:firstLineChars="0"/>
        <w:rPr>
          <w:rFonts w:hint="default"/>
          <w:lang w:val="en"/>
        </w:rPr>
      </w:pPr>
      <w:r>
        <w:rPr>
          <w:rFonts w:hint="default"/>
          <w:lang w:val="en"/>
        </w:rPr>
        <w:t>由于粒度更粗，不需要多次的聚合查询，从而速度更快。</w:t>
      </w:r>
    </w:p>
    <w:p>
      <w:pPr>
        <w:widowControl w:val="0"/>
        <w:numPr>
          <w:numId w:val="0"/>
        </w:numPr>
        <w:tabs>
          <w:tab w:val="left" w:pos="425"/>
        </w:tabs>
        <w:jc w:val="left"/>
        <w:rPr>
          <w:rFonts w:hint="default"/>
          <w:lang w:val="en"/>
        </w:rPr>
      </w:pPr>
    </w:p>
    <w:p>
      <w:pPr>
        <w:widowControl w:val="0"/>
        <w:numPr>
          <w:numId w:val="0"/>
        </w:numPr>
        <w:tabs>
          <w:tab w:val="left" w:pos="425"/>
        </w:tabs>
        <w:jc w:val="left"/>
        <w:rPr>
          <w:rFonts w:hint="default"/>
          <w:lang w:val="en"/>
        </w:rPr>
      </w:pPr>
    </w:p>
    <w:p>
      <w:pPr>
        <w:widowControl w:val="0"/>
        <w:numPr>
          <w:numId w:val="0"/>
        </w:numPr>
        <w:tabs>
          <w:tab w:val="left" w:pos="425"/>
        </w:tabs>
        <w:jc w:val="left"/>
        <w:rPr>
          <w:rFonts w:hint="default"/>
          <w:lang w:val="en"/>
        </w:rPr>
      </w:pPr>
    </w:p>
    <w:p>
      <w:pPr>
        <w:widowControl w:val="0"/>
        <w:numPr>
          <w:numId w:val="0"/>
        </w:numPr>
        <w:tabs>
          <w:tab w:val="left" w:pos="425"/>
        </w:tabs>
        <w:jc w:val="left"/>
        <w:rPr>
          <w:rFonts w:hint="default"/>
          <w:lang w:val="en"/>
        </w:rPr>
      </w:pPr>
    </w:p>
    <w:p>
      <w:pPr>
        <w:widowControl w:val="0"/>
        <w:numPr>
          <w:numId w:val="0"/>
        </w:numPr>
        <w:tabs>
          <w:tab w:val="left" w:pos="425"/>
        </w:tabs>
        <w:jc w:val="left"/>
        <w:rPr>
          <w:rFonts w:hint="default"/>
          <w:lang w:val="en"/>
        </w:rPr>
      </w:pPr>
    </w:p>
    <w:p>
      <w:pPr>
        <w:widowControl w:val="0"/>
        <w:numPr>
          <w:numId w:val="0"/>
        </w:numPr>
        <w:tabs>
          <w:tab w:val="left" w:pos="425"/>
        </w:tabs>
        <w:jc w:val="left"/>
        <w:rPr>
          <w:rFonts w:hint="default"/>
          <w:lang w:val="en"/>
        </w:rPr>
      </w:pPr>
    </w:p>
    <w:p>
      <w:pPr>
        <w:widowControl w:val="0"/>
        <w:numPr>
          <w:numId w:val="0"/>
        </w:numPr>
        <w:tabs>
          <w:tab w:val="left" w:pos="425"/>
        </w:tabs>
        <w:jc w:val="left"/>
        <w:rPr>
          <w:rFonts w:hint="default"/>
          <w:lang w:val="en"/>
        </w:rPr>
      </w:pPr>
    </w:p>
    <w:p>
      <w:pPr>
        <w:widowControl w:val="0"/>
        <w:numPr>
          <w:numId w:val="0"/>
        </w:numPr>
        <w:tabs>
          <w:tab w:val="left" w:pos="425"/>
        </w:tabs>
        <w:jc w:val="left"/>
        <w:rPr>
          <w:rFonts w:hint="default"/>
          <w:lang w:val="en"/>
        </w:rPr>
      </w:pPr>
    </w:p>
    <w:p>
      <w:pPr>
        <w:widowControl w:val="0"/>
        <w:numPr>
          <w:numId w:val="0"/>
        </w:numPr>
        <w:tabs>
          <w:tab w:val="left" w:pos="425"/>
        </w:tabs>
        <w:jc w:val="left"/>
        <w:rPr>
          <w:rFonts w:hint="default"/>
          <w:lang w:val="en"/>
        </w:rPr>
      </w:pPr>
    </w:p>
    <w:p>
      <w:pPr>
        <w:widowControl w:val="0"/>
        <w:numPr>
          <w:numId w:val="0"/>
        </w:numPr>
        <w:tabs>
          <w:tab w:val="left" w:pos="425"/>
        </w:tabs>
        <w:jc w:val="left"/>
        <w:rPr>
          <w:rFonts w:hint="default"/>
          <w:lang w:val="en"/>
        </w:rPr>
      </w:pPr>
    </w:p>
    <w:p>
      <w:pPr>
        <w:widowControl w:val="0"/>
        <w:numPr>
          <w:numId w:val="0"/>
        </w:numPr>
        <w:tabs>
          <w:tab w:val="left" w:pos="425"/>
        </w:tabs>
        <w:jc w:val="left"/>
        <w:rPr>
          <w:rFonts w:hint="default"/>
          <w:lang w:val="en"/>
        </w:rPr>
      </w:pPr>
    </w:p>
    <w:p>
      <w:pPr>
        <w:widowControl w:val="0"/>
        <w:numPr>
          <w:numId w:val="0"/>
        </w:numPr>
        <w:tabs>
          <w:tab w:val="left" w:pos="425"/>
        </w:tabs>
        <w:jc w:val="left"/>
        <w:rPr>
          <w:rFonts w:hint="default"/>
          <w:lang w:val="en"/>
        </w:rPr>
      </w:pPr>
    </w:p>
    <w:p>
      <w:pPr>
        <w:widowControl w:val="0"/>
        <w:numPr>
          <w:numId w:val="0"/>
        </w:numPr>
        <w:tabs>
          <w:tab w:val="left" w:pos="425"/>
        </w:tabs>
        <w:jc w:val="left"/>
        <w:rPr>
          <w:rFonts w:hint="default"/>
          <w:lang w:val="en"/>
        </w:rPr>
      </w:pPr>
    </w:p>
    <w:p>
      <w:pPr>
        <w:widowControl w:val="0"/>
        <w:numPr>
          <w:numId w:val="0"/>
        </w:numPr>
        <w:tabs>
          <w:tab w:val="left" w:pos="425"/>
        </w:tabs>
        <w:jc w:val="left"/>
        <w:rPr>
          <w:rFonts w:hint="default"/>
          <w:lang w:val="en"/>
        </w:rPr>
      </w:pPr>
    </w:p>
    <w:p>
      <w:pPr>
        <w:widowControl w:val="0"/>
        <w:numPr>
          <w:numId w:val="0"/>
        </w:numPr>
        <w:tabs>
          <w:tab w:val="left" w:pos="425"/>
        </w:tabs>
        <w:jc w:val="left"/>
        <w:rPr>
          <w:rFonts w:hint="default"/>
          <w:lang w:val="en"/>
        </w:rPr>
      </w:pPr>
    </w:p>
    <w:p>
      <w:pPr>
        <w:widowControl w:val="0"/>
        <w:numPr>
          <w:numId w:val="0"/>
        </w:numPr>
        <w:tabs>
          <w:tab w:val="left" w:pos="425"/>
        </w:tabs>
        <w:jc w:val="left"/>
        <w:rPr>
          <w:rFonts w:hint="default"/>
          <w:lang w:val="en"/>
        </w:rPr>
      </w:pPr>
    </w:p>
    <w:p>
      <w:pPr>
        <w:widowControl w:val="0"/>
        <w:numPr>
          <w:numId w:val="0"/>
        </w:numPr>
        <w:tabs>
          <w:tab w:val="left" w:pos="425"/>
        </w:tabs>
        <w:jc w:val="left"/>
        <w:rPr>
          <w:rFonts w:hint="default"/>
          <w:lang w:val="en"/>
        </w:rPr>
      </w:pPr>
    </w:p>
    <w:p>
      <w:pPr>
        <w:widowControl w:val="0"/>
        <w:numPr>
          <w:numId w:val="0"/>
        </w:numPr>
        <w:tabs>
          <w:tab w:val="left" w:pos="425"/>
        </w:tabs>
        <w:jc w:val="left"/>
        <w:rPr>
          <w:rFonts w:hint="default"/>
          <w:lang w:val="en"/>
        </w:rPr>
      </w:pPr>
    </w:p>
    <w:p>
      <w:pPr>
        <w:widowControl w:val="0"/>
        <w:numPr>
          <w:numId w:val="0"/>
        </w:numPr>
        <w:tabs>
          <w:tab w:val="left" w:pos="425"/>
        </w:tabs>
        <w:jc w:val="left"/>
        <w:rPr>
          <w:rFonts w:hint="default"/>
          <w:lang w:val="en"/>
        </w:rPr>
      </w:pPr>
    </w:p>
    <w:p>
      <w:pPr>
        <w:widowControl w:val="0"/>
        <w:numPr>
          <w:numId w:val="0"/>
        </w:numPr>
        <w:tabs>
          <w:tab w:val="left" w:pos="425"/>
        </w:tabs>
        <w:jc w:val="left"/>
        <w:rPr>
          <w:rFonts w:hint="default"/>
          <w:lang w:val="en"/>
        </w:rPr>
      </w:pPr>
    </w:p>
    <w:p>
      <w:pPr>
        <w:widowControl w:val="0"/>
        <w:numPr>
          <w:numId w:val="0"/>
        </w:numPr>
        <w:tabs>
          <w:tab w:val="left" w:pos="425"/>
        </w:tabs>
        <w:jc w:val="left"/>
        <w:rPr>
          <w:rFonts w:hint="default"/>
          <w:lang w:val="en"/>
        </w:rPr>
      </w:pPr>
    </w:p>
    <w:p>
      <w:pPr>
        <w:widowControl w:val="0"/>
        <w:numPr>
          <w:numId w:val="0"/>
        </w:numPr>
        <w:tabs>
          <w:tab w:val="left" w:pos="425"/>
        </w:tabs>
        <w:jc w:val="left"/>
        <w:rPr>
          <w:rFonts w:hint="default"/>
          <w:lang w:val="en"/>
        </w:rPr>
      </w:pPr>
    </w:p>
    <w:p>
      <w:pPr>
        <w:widowControl w:val="0"/>
        <w:numPr>
          <w:numId w:val="0"/>
        </w:numPr>
        <w:tabs>
          <w:tab w:val="left" w:pos="425"/>
        </w:tabs>
        <w:jc w:val="left"/>
        <w:rPr>
          <w:rFonts w:hint="default"/>
          <w:lang w:val="en"/>
        </w:rPr>
      </w:pPr>
    </w:p>
    <w:p>
      <w:pPr>
        <w:widowControl w:val="0"/>
        <w:numPr>
          <w:numId w:val="0"/>
        </w:numPr>
        <w:tabs>
          <w:tab w:val="left" w:pos="425"/>
        </w:tabs>
        <w:jc w:val="left"/>
        <w:rPr>
          <w:rFonts w:hint="default"/>
          <w:lang w:val="en"/>
        </w:rPr>
      </w:pPr>
    </w:p>
    <w:p>
      <w:pPr>
        <w:pStyle w:val="3"/>
        <w:bidi w:val="0"/>
        <w:rPr>
          <w:rFonts w:hint="default"/>
          <w:lang w:val="en"/>
        </w:rPr>
      </w:pPr>
      <w:bookmarkStart w:id="31" w:name="_Toc1797288562"/>
      <w:r>
        <w:rPr>
          <w:rFonts w:hint="default"/>
          <w:lang w:val="en"/>
        </w:rPr>
        <w:t>系统准确度测试</w:t>
      </w:r>
      <w:bookmarkEnd w:id="31"/>
    </w:p>
    <w:p>
      <w:pPr>
        <w:rPr>
          <w:rFonts w:hint="default"/>
          <w:lang w:val="en"/>
        </w:rPr>
      </w:pPr>
      <w:r>
        <w:rPr>
          <w:rFonts w:hint="default"/>
          <w:lang w:val="en"/>
        </w:rPr>
        <w:t>由于系统若需要遍历求出准确最邻近开销过大O(N^2)，故此处使用FP进行准确度测试。</w:t>
      </w:r>
    </w:p>
    <w:p>
      <w:r>
        <w:rPr>
          <w:rFonts w:hint="default"/>
          <w:lang w:val="en"/>
        </w:rPr>
        <w:t>其中N为LSH的维度，K为推荐(最邻近)的个数。</w:t>
      </w:r>
    </w:p>
    <w:p>
      <w:pPr>
        <w:pStyle w:val="19"/>
        <w:rPr>
          <w:rFonts w:hint="default"/>
          <w:lang w:val="en"/>
        </w:rPr>
      </w:pPr>
      <w:r>
        <w:t xml:space="preserve">代码 </w:t>
      </w:r>
      <w:r>
        <w:fldChar w:fldCharType="begin"/>
      </w:r>
      <w:r>
        <w:instrText xml:space="preserve"> STYLEREF 1 \s </w:instrText>
      </w:r>
      <w:r>
        <w:fldChar w:fldCharType="separate"/>
      </w:r>
      <w:r>
        <w:t>5</w:t>
      </w:r>
      <w:r>
        <w:fldChar w:fldCharType="end"/>
      </w:r>
      <w:r>
        <w:rPr>
          <w:lang w:val="en"/>
        </w:rPr>
        <w:t>.</w:t>
      </w:r>
      <w:r>
        <w:fldChar w:fldCharType="begin"/>
      </w:r>
      <w:r>
        <w:instrText xml:space="preserve"> SEQ 代码 \* ARABIC \s 1 </w:instrText>
      </w:r>
      <w:r>
        <w:fldChar w:fldCharType="separate"/>
      </w:r>
      <w:r>
        <w:t>2</w:t>
      </w:r>
      <w:r>
        <w:fldChar w:fldCharType="end"/>
      </w:r>
      <w:r>
        <w:rPr>
          <w:rFonts w:hint="default"/>
          <w:lang w:val="en"/>
        </w:rPr>
        <w:t xml:space="preserve"> FP计算</w:t>
      </w:r>
    </w:p>
    <w:p>
      <w:pPr>
        <w:keepNext w:val="0"/>
        <w:keepLines w:val="0"/>
        <w:widowControl/>
        <w:suppressLineNumbers w:val="0"/>
        <w:pBdr>
          <w:top w:val="single" w:color="auto" w:sz="4" w:space="0"/>
          <w:left w:val="single" w:color="auto" w:sz="4" w:space="0"/>
          <w:bottom w:val="single" w:color="auto" w:sz="4" w:space="0"/>
          <w:right w:val="single" w:color="auto" w:sz="4" w:space="0"/>
        </w:pBdr>
        <w:shd w:val="clear" w:fill="FFFFFF"/>
        <w:spacing w:before="0" w:beforeAutospacing="0" w:after="0" w:afterAutospacing="0" w:line="231" w:lineRule="atLeast"/>
        <w:ind w:left="0" w:right="0" w:firstLine="0"/>
        <w:jc w:val="left"/>
        <w:textAlignment w:val="baseline"/>
        <w:rPr>
          <w:rFonts w:ascii="Consolas" w:hAnsi="Consolas" w:eastAsia="Consolas" w:cs="Consolas"/>
          <w:i w:val="0"/>
          <w:caps w:val="0"/>
          <w:color w:val="333333"/>
          <w:spacing w:val="0"/>
          <w:sz w:val="19"/>
          <w:szCs w:val="19"/>
        </w:rPr>
      </w:pPr>
      <w:r>
        <w:rPr>
          <w:rStyle w:val="49"/>
          <w:rFonts w:hint="default" w:ascii="Consolas" w:hAnsi="Consolas" w:eastAsia="Consolas" w:cs="Consolas"/>
          <w:b w:val="0"/>
          <w:i w:val="0"/>
          <w:caps w:val="0"/>
          <w:color w:val="000000"/>
          <w:spacing w:val="0"/>
          <w:kern w:val="0"/>
          <w:sz w:val="21"/>
          <w:szCs w:val="21"/>
          <w:shd w:val="clear" w:fill="FFFFFF"/>
          <w:vertAlign w:val="baseline"/>
          <w:lang w:val="en-US" w:eastAsia="zh-CN" w:bidi="ar"/>
        </w:rPr>
        <w:t>fp_rate_list</w:t>
      </w:r>
      <w:r>
        <w:rPr>
          <w:rStyle w:val="49"/>
          <w:rFonts w:hint="default" w:ascii="Consolas" w:hAnsi="Consolas" w:eastAsia="Consolas" w:cs="Consolas"/>
          <w:b/>
          <w:i w:val="0"/>
          <w:caps w:val="0"/>
          <w:color w:val="006699"/>
          <w:spacing w:val="0"/>
          <w:kern w:val="0"/>
          <w:sz w:val="21"/>
          <w:szCs w:val="21"/>
          <w:shd w:val="clear" w:fill="FFFFFF"/>
          <w:vertAlign w:val="baseline"/>
          <w:lang w:val="en-US" w:eastAsia="zh-CN" w:bidi="ar"/>
        </w:rPr>
        <w:t>=</w:t>
      </w:r>
      <w:r>
        <w:rPr>
          <w:rStyle w:val="49"/>
          <w:rFonts w:hint="default" w:ascii="Consolas" w:hAnsi="Consolas" w:eastAsia="Consolas" w:cs="Consolas"/>
          <w:b w:val="0"/>
          <w:i w:val="0"/>
          <w:caps w:val="0"/>
          <w:color w:val="000000"/>
          <w:spacing w:val="0"/>
          <w:kern w:val="0"/>
          <w:sz w:val="21"/>
          <w:szCs w:val="21"/>
          <w:shd w:val="clear" w:fill="FFFFFF"/>
          <w:vertAlign w:val="baseline"/>
          <w:lang w:val="en-US" w:eastAsia="zh-CN" w:bidi="ar"/>
        </w:rPr>
        <w:t>[]</w:t>
      </w:r>
    </w:p>
    <w:p>
      <w:pPr>
        <w:keepNext w:val="0"/>
        <w:keepLines w:val="0"/>
        <w:widowControl/>
        <w:suppressLineNumbers w:val="0"/>
        <w:pBdr>
          <w:top w:val="single" w:color="auto" w:sz="4" w:space="0"/>
          <w:left w:val="single" w:color="auto" w:sz="4" w:space="0"/>
          <w:bottom w:val="single" w:color="auto" w:sz="4" w:space="0"/>
          <w:right w:val="single" w:color="auto" w:sz="4"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49"/>
          <w:rFonts w:hint="default" w:ascii="Consolas" w:hAnsi="Consolas" w:eastAsia="Consolas" w:cs="Consolas"/>
          <w:b w:val="0"/>
          <w:i w:val="0"/>
          <w:caps w:val="0"/>
          <w:color w:val="000000"/>
          <w:spacing w:val="0"/>
          <w:kern w:val="0"/>
          <w:sz w:val="21"/>
          <w:szCs w:val="21"/>
          <w:shd w:val="clear" w:fill="FFFFFF"/>
          <w:vertAlign w:val="baseline"/>
          <w:lang w:val="en-US" w:eastAsia="zh-CN" w:bidi="ar"/>
        </w:rPr>
        <w:t>permutations</w:t>
      </w:r>
      <w:r>
        <w:rPr>
          <w:rStyle w:val="49"/>
          <w:rFonts w:hint="default" w:ascii="Consolas" w:hAnsi="Consolas" w:eastAsia="Consolas" w:cs="Consolas"/>
          <w:b/>
          <w:i w:val="0"/>
          <w:caps w:val="0"/>
          <w:color w:val="006699"/>
          <w:spacing w:val="0"/>
          <w:kern w:val="0"/>
          <w:sz w:val="21"/>
          <w:szCs w:val="21"/>
          <w:shd w:val="clear" w:fill="FFFFFF"/>
          <w:vertAlign w:val="baseline"/>
          <w:lang w:val="en-US" w:eastAsia="zh-CN" w:bidi="ar"/>
        </w:rPr>
        <w:t>=</w:t>
      </w:r>
      <w:r>
        <w:rPr>
          <w:rStyle w:val="49"/>
          <w:rFonts w:hint="default" w:ascii="Consolas" w:hAnsi="Consolas" w:eastAsia="Consolas" w:cs="Consolas"/>
          <w:b w:val="0"/>
          <w:i w:val="0"/>
          <w:caps w:val="0"/>
          <w:color w:val="009900"/>
          <w:spacing w:val="0"/>
          <w:kern w:val="0"/>
          <w:sz w:val="21"/>
          <w:szCs w:val="21"/>
          <w:shd w:val="clear" w:fill="FFFFFF"/>
          <w:vertAlign w:val="baseline"/>
          <w:lang w:val="en-US" w:eastAsia="zh-CN" w:bidi="ar"/>
        </w:rPr>
        <w:t>128</w:t>
      </w:r>
    </w:p>
    <w:p>
      <w:pPr>
        <w:keepNext w:val="0"/>
        <w:keepLines w:val="0"/>
        <w:widowControl/>
        <w:suppressLineNumbers w:val="0"/>
        <w:pBdr>
          <w:top w:val="single" w:color="auto" w:sz="4" w:space="0"/>
          <w:left w:val="single" w:color="auto" w:sz="4" w:space="0"/>
          <w:bottom w:val="single" w:color="auto" w:sz="4" w:space="0"/>
          <w:right w:val="single" w:color="auto" w:sz="4"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49"/>
          <w:rFonts w:hint="default" w:ascii="Consolas" w:hAnsi="Consolas" w:eastAsia="Consolas" w:cs="Consolas"/>
          <w:b w:val="0"/>
          <w:i w:val="0"/>
          <w:caps w:val="0"/>
          <w:color w:val="000000"/>
          <w:spacing w:val="0"/>
          <w:kern w:val="0"/>
          <w:sz w:val="21"/>
          <w:szCs w:val="21"/>
          <w:shd w:val="clear" w:fill="FFFFFF"/>
          <w:vertAlign w:val="baseline"/>
          <w:lang w:val="en-US" w:eastAsia="zh-CN" w:bidi="ar"/>
        </w:rPr>
        <w:t>num_recommendations</w:t>
      </w:r>
      <w:r>
        <w:rPr>
          <w:rStyle w:val="49"/>
          <w:rFonts w:hint="default" w:ascii="Consolas" w:hAnsi="Consolas" w:eastAsia="Consolas" w:cs="Consolas"/>
          <w:b/>
          <w:i w:val="0"/>
          <w:caps w:val="0"/>
          <w:color w:val="006699"/>
          <w:spacing w:val="0"/>
          <w:kern w:val="0"/>
          <w:sz w:val="21"/>
          <w:szCs w:val="21"/>
          <w:shd w:val="clear" w:fill="FFFFFF"/>
          <w:vertAlign w:val="baseline"/>
          <w:lang w:val="en-US" w:eastAsia="zh-CN" w:bidi="ar"/>
        </w:rPr>
        <w:t>=</w:t>
      </w:r>
      <w:r>
        <w:rPr>
          <w:rStyle w:val="49"/>
          <w:rFonts w:hint="default" w:ascii="Consolas" w:hAnsi="Consolas" w:eastAsia="Consolas" w:cs="Consolas"/>
          <w:b w:val="0"/>
          <w:i w:val="0"/>
          <w:caps w:val="0"/>
          <w:color w:val="009900"/>
          <w:spacing w:val="0"/>
          <w:kern w:val="0"/>
          <w:sz w:val="21"/>
          <w:szCs w:val="21"/>
          <w:shd w:val="clear" w:fill="FFFFFF"/>
          <w:vertAlign w:val="baseline"/>
          <w:lang w:val="en-US" w:eastAsia="zh-CN" w:bidi="ar"/>
        </w:rPr>
        <w:t>3</w:t>
      </w:r>
    </w:p>
    <w:p>
      <w:pPr>
        <w:keepNext w:val="0"/>
        <w:keepLines w:val="0"/>
        <w:widowControl/>
        <w:suppressLineNumbers w:val="0"/>
        <w:pBdr>
          <w:top w:val="single" w:color="auto" w:sz="4" w:space="0"/>
          <w:left w:val="single" w:color="auto" w:sz="4" w:space="0"/>
          <w:bottom w:val="single" w:color="auto" w:sz="4" w:space="0"/>
          <w:right w:val="single" w:color="auto" w:sz="4"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49"/>
          <w:rFonts w:hint="default" w:ascii="Consolas" w:hAnsi="Consolas" w:eastAsia="Consolas" w:cs="Consolas"/>
          <w:b w:val="0"/>
          <w:i w:val="0"/>
          <w:caps w:val="0"/>
          <w:color w:val="000000"/>
          <w:spacing w:val="0"/>
          <w:kern w:val="0"/>
          <w:sz w:val="21"/>
          <w:szCs w:val="21"/>
          <w:shd w:val="clear" w:fill="FFFFFF"/>
          <w:vertAlign w:val="baseline"/>
          <w:lang w:val="en-US" w:eastAsia="zh-CN" w:bidi="ar"/>
        </w:rPr>
        <w:t>forest,build_time </w:t>
      </w:r>
      <w:r>
        <w:rPr>
          <w:rStyle w:val="49"/>
          <w:rFonts w:hint="default" w:ascii="Consolas" w:hAnsi="Consolas" w:eastAsia="Consolas" w:cs="Consolas"/>
          <w:b/>
          <w:i w:val="0"/>
          <w:caps w:val="0"/>
          <w:color w:val="006699"/>
          <w:spacing w:val="0"/>
          <w:kern w:val="0"/>
          <w:sz w:val="21"/>
          <w:szCs w:val="21"/>
          <w:shd w:val="clear" w:fill="FFFFFF"/>
          <w:vertAlign w:val="baseline"/>
          <w:lang w:val="en-US" w:eastAsia="zh-CN" w:bidi="ar"/>
        </w:rPr>
        <w:t>=</w:t>
      </w:r>
      <w:r>
        <w:rPr>
          <w:rFonts w:hint="default" w:ascii="Consolas" w:hAnsi="Consolas" w:eastAsia="Consolas" w:cs="Consolas"/>
          <w:i w:val="0"/>
          <w:caps w:val="0"/>
          <w:color w:val="333333"/>
          <w:spacing w:val="0"/>
          <w:kern w:val="0"/>
          <w:sz w:val="19"/>
          <w:szCs w:val="19"/>
          <w:shd w:val="clear" w:fill="FFFFFF"/>
          <w:vertAlign w:val="baseline"/>
          <w:lang w:val="en-US" w:eastAsia="zh-CN" w:bidi="ar"/>
        </w:rPr>
        <w:t> </w:t>
      </w:r>
      <w:r>
        <w:rPr>
          <w:rStyle w:val="49"/>
          <w:rFonts w:hint="default" w:ascii="Consolas" w:hAnsi="Consolas" w:eastAsia="Consolas" w:cs="Consolas"/>
          <w:b w:val="0"/>
          <w:i w:val="0"/>
          <w:caps w:val="0"/>
          <w:color w:val="000000"/>
          <w:spacing w:val="0"/>
          <w:kern w:val="0"/>
          <w:sz w:val="21"/>
          <w:szCs w:val="21"/>
          <w:shd w:val="clear" w:fill="FFFFFF"/>
          <w:vertAlign w:val="baseline"/>
          <w:lang w:val="en-US" w:eastAsia="zh-CN" w:bidi="ar"/>
        </w:rPr>
        <w:t>get_forest(db, permutations)</w:t>
      </w:r>
    </w:p>
    <w:p>
      <w:pPr>
        <w:keepNext w:val="0"/>
        <w:keepLines w:val="0"/>
        <w:widowControl/>
        <w:suppressLineNumbers w:val="0"/>
        <w:pBdr>
          <w:top w:val="single" w:color="auto" w:sz="4" w:space="0"/>
          <w:left w:val="single" w:color="auto" w:sz="4" w:space="0"/>
          <w:bottom w:val="single" w:color="auto" w:sz="4" w:space="0"/>
          <w:right w:val="single" w:color="auto" w:sz="4"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49"/>
          <w:rFonts w:hint="default" w:ascii="Consolas" w:hAnsi="Consolas" w:eastAsia="Consolas" w:cs="Consolas"/>
          <w:b/>
          <w:i w:val="0"/>
          <w:caps w:val="0"/>
          <w:color w:val="006699"/>
          <w:spacing w:val="0"/>
          <w:kern w:val="0"/>
          <w:sz w:val="21"/>
          <w:szCs w:val="21"/>
          <w:shd w:val="clear" w:fill="FFFFFF"/>
          <w:vertAlign w:val="baseline"/>
          <w:lang w:val="en-US" w:eastAsia="zh-CN" w:bidi="ar"/>
        </w:rPr>
        <w:t>for</w:t>
      </w:r>
      <w:r>
        <w:rPr>
          <w:rFonts w:hint="default" w:ascii="Consolas" w:hAnsi="Consolas" w:eastAsia="Consolas" w:cs="Consolas"/>
          <w:i w:val="0"/>
          <w:caps w:val="0"/>
          <w:color w:val="333333"/>
          <w:spacing w:val="0"/>
          <w:kern w:val="0"/>
          <w:sz w:val="19"/>
          <w:szCs w:val="19"/>
          <w:shd w:val="clear" w:fill="FFFFFF"/>
          <w:vertAlign w:val="baseline"/>
          <w:lang w:val="en-US" w:eastAsia="zh-CN" w:bidi="ar"/>
        </w:rPr>
        <w:t> </w:t>
      </w:r>
      <w:r>
        <w:rPr>
          <w:rStyle w:val="49"/>
          <w:rFonts w:hint="default" w:ascii="Consolas" w:hAnsi="Consolas" w:eastAsia="Consolas" w:cs="Consolas"/>
          <w:b w:val="0"/>
          <w:i w:val="0"/>
          <w:caps w:val="0"/>
          <w:color w:val="FF1493"/>
          <w:spacing w:val="0"/>
          <w:kern w:val="0"/>
          <w:sz w:val="21"/>
          <w:szCs w:val="21"/>
          <w:shd w:val="clear" w:fill="FFFFFF"/>
          <w:vertAlign w:val="baseline"/>
          <w:lang w:val="en-US" w:eastAsia="zh-CN" w:bidi="ar"/>
        </w:rPr>
        <w:t>id</w:t>
      </w:r>
      <w:r>
        <w:rPr>
          <w:rFonts w:hint="default" w:ascii="Consolas" w:hAnsi="Consolas" w:eastAsia="Consolas" w:cs="Consolas"/>
          <w:i w:val="0"/>
          <w:caps w:val="0"/>
          <w:color w:val="333333"/>
          <w:spacing w:val="0"/>
          <w:kern w:val="0"/>
          <w:sz w:val="19"/>
          <w:szCs w:val="19"/>
          <w:shd w:val="clear" w:fill="FFFFFF"/>
          <w:vertAlign w:val="baseline"/>
          <w:lang w:val="en-US" w:eastAsia="zh-CN" w:bidi="ar"/>
        </w:rPr>
        <w:t> </w:t>
      </w:r>
      <w:r>
        <w:rPr>
          <w:rStyle w:val="49"/>
          <w:rFonts w:hint="default" w:ascii="Consolas" w:hAnsi="Consolas" w:eastAsia="Consolas" w:cs="Consolas"/>
          <w:b/>
          <w:i w:val="0"/>
          <w:caps w:val="0"/>
          <w:color w:val="006699"/>
          <w:spacing w:val="0"/>
          <w:kern w:val="0"/>
          <w:sz w:val="21"/>
          <w:szCs w:val="21"/>
          <w:shd w:val="clear" w:fill="FFFFFF"/>
          <w:vertAlign w:val="baseline"/>
          <w:lang w:val="en-US" w:eastAsia="zh-CN" w:bidi="ar"/>
        </w:rPr>
        <w:t>in</w:t>
      </w:r>
      <w:r>
        <w:rPr>
          <w:rFonts w:hint="default" w:ascii="Consolas" w:hAnsi="Consolas" w:eastAsia="Consolas" w:cs="Consolas"/>
          <w:i w:val="0"/>
          <w:caps w:val="0"/>
          <w:color w:val="333333"/>
          <w:spacing w:val="0"/>
          <w:kern w:val="0"/>
          <w:sz w:val="19"/>
          <w:szCs w:val="19"/>
          <w:shd w:val="clear" w:fill="FFFFFF"/>
          <w:vertAlign w:val="baseline"/>
          <w:lang w:val="en-US" w:eastAsia="zh-CN" w:bidi="ar"/>
        </w:rPr>
        <w:t> </w:t>
      </w:r>
      <w:r>
        <w:rPr>
          <w:rStyle w:val="49"/>
          <w:rFonts w:hint="default" w:ascii="Consolas" w:hAnsi="Consolas" w:eastAsia="Consolas" w:cs="Consolas"/>
          <w:b w:val="0"/>
          <w:i w:val="0"/>
          <w:caps w:val="0"/>
          <w:color w:val="000000"/>
          <w:spacing w:val="0"/>
          <w:kern w:val="0"/>
          <w:sz w:val="21"/>
          <w:szCs w:val="21"/>
          <w:shd w:val="clear" w:fill="FFFFFF"/>
          <w:vertAlign w:val="baseline"/>
          <w:lang w:val="en-US" w:eastAsia="zh-CN" w:bidi="ar"/>
        </w:rPr>
        <w:t>db[</w:t>
      </w:r>
      <w:r>
        <w:rPr>
          <w:rStyle w:val="49"/>
          <w:rFonts w:hint="default" w:ascii="Consolas" w:hAnsi="Consolas" w:eastAsia="Consolas" w:cs="Consolas"/>
          <w:b w:val="0"/>
          <w:i w:val="0"/>
          <w:caps w:val="0"/>
          <w:color w:val="0000FF"/>
          <w:spacing w:val="0"/>
          <w:kern w:val="0"/>
          <w:sz w:val="21"/>
          <w:szCs w:val="21"/>
          <w:shd w:val="clear" w:fill="FFFFFF"/>
          <w:vertAlign w:val="baseline"/>
          <w:lang w:val="en-US" w:eastAsia="zh-CN" w:bidi="ar"/>
        </w:rPr>
        <w:t>'id'</w:t>
      </w:r>
      <w:r>
        <w:rPr>
          <w:rStyle w:val="49"/>
          <w:rFonts w:hint="default" w:ascii="Consolas" w:hAnsi="Consolas" w:eastAsia="Consolas" w:cs="Consolas"/>
          <w:b w:val="0"/>
          <w:i w:val="0"/>
          <w:caps w:val="0"/>
          <w:color w:val="000000"/>
          <w:spacing w:val="0"/>
          <w:kern w:val="0"/>
          <w:sz w:val="21"/>
          <w:szCs w:val="21"/>
          <w:shd w:val="clear" w:fill="FFFFFF"/>
          <w:vertAlign w:val="baseline"/>
          <w:lang w:val="en-US" w:eastAsia="zh-CN" w:bidi="ar"/>
        </w:rPr>
        <w:t>].values:</w:t>
      </w:r>
    </w:p>
    <w:p>
      <w:pPr>
        <w:keepNext w:val="0"/>
        <w:keepLines w:val="0"/>
        <w:widowControl/>
        <w:suppressLineNumbers w:val="0"/>
        <w:pBdr>
          <w:top w:val="single" w:color="auto" w:sz="4" w:space="0"/>
          <w:left w:val="single" w:color="auto" w:sz="4" w:space="0"/>
          <w:bottom w:val="single" w:color="auto" w:sz="4" w:space="0"/>
          <w:right w:val="single" w:color="auto" w:sz="4"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49"/>
          <w:rFonts w:hint="default" w:ascii="Consolas" w:hAnsi="Consolas" w:eastAsia="Consolas" w:cs="Consolas"/>
          <w:b w:val="0"/>
          <w:i w:val="0"/>
          <w:caps w:val="0"/>
          <w:color w:val="DD1144"/>
          <w:spacing w:val="0"/>
          <w:kern w:val="0"/>
          <w:sz w:val="21"/>
          <w:szCs w:val="21"/>
          <w:shd w:val="clear" w:fill="FFFFFF"/>
          <w:vertAlign w:val="baseline"/>
          <w:lang w:val="en-US" w:eastAsia="zh-CN" w:bidi="ar"/>
        </w:rPr>
        <w:t>    </w:t>
      </w:r>
      <w:r>
        <w:rPr>
          <w:rStyle w:val="49"/>
          <w:rFonts w:hint="default" w:ascii="Consolas" w:hAnsi="Consolas" w:eastAsia="Consolas" w:cs="Consolas"/>
          <w:b w:val="0"/>
          <w:i w:val="0"/>
          <w:caps w:val="0"/>
          <w:color w:val="FF1493"/>
          <w:spacing w:val="0"/>
          <w:kern w:val="0"/>
          <w:sz w:val="21"/>
          <w:szCs w:val="21"/>
          <w:shd w:val="clear" w:fill="FFFFFF"/>
          <w:vertAlign w:val="baseline"/>
          <w:lang w:val="en-US" w:eastAsia="zh-CN" w:bidi="ar"/>
        </w:rPr>
        <w:t>print</w:t>
      </w:r>
      <w:r>
        <w:rPr>
          <w:rStyle w:val="49"/>
          <w:rFonts w:hint="default" w:ascii="Consolas" w:hAnsi="Consolas" w:eastAsia="Consolas" w:cs="Consolas"/>
          <w:b w:val="0"/>
          <w:i w:val="0"/>
          <w:caps w:val="0"/>
          <w:color w:val="000000"/>
          <w:spacing w:val="0"/>
          <w:kern w:val="0"/>
          <w:sz w:val="21"/>
          <w:szCs w:val="21"/>
          <w:shd w:val="clear" w:fill="FFFFFF"/>
          <w:vertAlign w:val="baseline"/>
          <w:lang w:val="en-US" w:eastAsia="zh-CN" w:bidi="ar"/>
        </w:rPr>
        <w:t>(</w:t>
      </w:r>
      <w:r>
        <w:rPr>
          <w:rStyle w:val="49"/>
          <w:rFonts w:hint="default" w:ascii="Consolas" w:hAnsi="Consolas" w:eastAsia="Consolas" w:cs="Consolas"/>
          <w:b w:val="0"/>
          <w:i w:val="0"/>
          <w:caps w:val="0"/>
          <w:color w:val="FF1493"/>
          <w:spacing w:val="0"/>
          <w:kern w:val="0"/>
          <w:sz w:val="21"/>
          <w:szCs w:val="21"/>
          <w:shd w:val="clear" w:fill="FFFFFF"/>
          <w:vertAlign w:val="baseline"/>
          <w:lang w:val="en-US" w:eastAsia="zh-CN" w:bidi="ar"/>
        </w:rPr>
        <w:t>id</w:t>
      </w:r>
      <w:r>
        <w:rPr>
          <w:rStyle w:val="49"/>
          <w:rFonts w:hint="default" w:ascii="Consolas" w:hAnsi="Consolas" w:eastAsia="Consolas" w:cs="Consolas"/>
          <w:b w:val="0"/>
          <w:i w:val="0"/>
          <w:caps w:val="0"/>
          <w:color w:val="000000"/>
          <w:spacing w:val="0"/>
          <w:kern w:val="0"/>
          <w:sz w:val="21"/>
          <w:szCs w:val="21"/>
          <w:shd w:val="clear" w:fill="FFFFFF"/>
          <w:vertAlign w:val="baseline"/>
          <w:lang w:val="en-US" w:eastAsia="zh-CN" w:bidi="ar"/>
        </w:rPr>
        <w:t>)</w:t>
      </w:r>
    </w:p>
    <w:p>
      <w:pPr>
        <w:keepNext w:val="0"/>
        <w:keepLines w:val="0"/>
        <w:widowControl/>
        <w:suppressLineNumbers w:val="0"/>
        <w:pBdr>
          <w:top w:val="single" w:color="auto" w:sz="4" w:space="0"/>
          <w:left w:val="single" w:color="auto" w:sz="4" w:space="0"/>
          <w:bottom w:val="single" w:color="auto" w:sz="4" w:space="0"/>
          <w:right w:val="single" w:color="auto" w:sz="4"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49"/>
          <w:rFonts w:hint="default" w:ascii="Consolas" w:hAnsi="Consolas" w:eastAsia="Consolas" w:cs="Consolas"/>
          <w:b w:val="0"/>
          <w:i w:val="0"/>
          <w:caps w:val="0"/>
          <w:color w:val="DD1144"/>
          <w:spacing w:val="0"/>
          <w:kern w:val="0"/>
          <w:sz w:val="21"/>
          <w:szCs w:val="21"/>
          <w:shd w:val="clear" w:fill="FFFFFF"/>
          <w:vertAlign w:val="baseline"/>
          <w:lang w:val="en-US" w:eastAsia="zh-CN" w:bidi="ar"/>
        </w:rPr>
        <w:t>    </w:t>
      </w:r>
      <w:r>
        <w:rPr>
          <w:rStyle w:val="49"/>
          <w:rFonts w:hint="default" w:ascii="Consolas" w:hAnsi="Consolas" w:eastAsia="Consolas" w:cs="Consolas"/>
          <w:b w:val="0"/>
          <w:i w:val="0"/>
          <w:caps w:val="0"/>
          <w:color w:val="000000"/>
          <w:spacing w:val="0"/>
          <w:kern w:val="0"/>
          <w:sz w:val="21"/>
          <w:szCs w:val="21"/>
          <w:shd w:val="clear" w:fill="FFFFFF"/>
          <w:vertAlign w:val="baseline"/>
          <w:lang w:val="en-US" w:eastAsia="zh-CN" w:bidi="ar"/>
        </w:rPr>
        <w:t>title </w:t>
      </w:r>
      <w:r>
        <w:rPr>
          <w:rStyle w:val="49"/>
          <w:rFonts w:hint="default" w:ascii="Consolas" w:hAnsi="Consolas" w:eastAsia="Consolas" w:cs="Consolas"/>
          <w:b/>
          <w:i w:val="0"/>
          <w:caps w:val="0"/>
          <w:color w:val="006699"/>
          <w:spacing w:val="0"/>
          <w:kern w:val="0"/>
          <w:sz w:val="21"/>
          <w:szCs w:val="21"/>
          <w:shd w:val="clear" w:fill="FFFFFF"/>
          <w:vertAlign w:val="baseline"/>
          <w:lang w:val="en-US" w:eastAsia="zh-CN" w:bidi="ar"/>
        </w:rPr>
        <w:t>=</w:t>
      </w:r>
      <w:r>
        <w:rPr>
          <w:rFonts w:hint="default" w:ascii="Consolas" w:hAnsi="Consolas" w:eastAsia="Consolas" w:cs="Consolas"/>
          <w:i w:val="0"/>
          <w:caps w:val="0"/>
          <w:color w:val="333333"/>
          <w:spacing w:val="0"/>
          <w:kern w:val="0"/>
          <w:sz w:val="19"/>
          <w:szCs w:val="19"/>
          <w:shd w:val="clear" w:fill="FFFFFF"/>
          <w:vertAlign w:val="baseline"/>
          <w:lang w:val="en-US" w:eastAsia="zh-CN" w:bidi="ar"/>
        </w:rPr>
        <w:t> </w:t>
      </w:r>
      <w:r>
        <w:rPr>
          <w:rStyle w:val="49"/>
          <w:rFonts w:hint="default" w:ascii="Consolas" w:hAnsi="Consolas" w:eastAsia="Consolas" w:cs="Consolas"/>
          <w:b w:val="0"/>
          <w:i w:val="0"/>
          <w:caps w:val="0"/>
          <w:color w:val="000000"/>
          <w:spacing w:val="0"/>
          <w:kern w:val="0"/>
          <w:sz w:val="21"/>
          <w:szCs w:val="21"/>
          <w:shd w:val="clear" w:fill="FFFFFF"/>
          <w:vertAlign w:val="baseline"/>
          <w:lang w:val="en-US" w:eastAsia="zh-CN" w:bidi="ar"/>
        </w:rPr>
        <w:t>get_title(</w:t>
      </w:r>
      <w:r>
        <w:rPr>
          <w:rStyle w:val="49"/>
          <w:rFonts w:hint="default" w:ascii="Consolas" w:hAnsi="Consolas" w:eastAsia="Consolas" w:cs="Consolas"/>
          <w:b w:val="0"/>
          <w:i w:val="0"/>
          <w:caps w:val="0"/>
          <w:color w:val="FF1493"/>
          <w:spacing w:val="0"/>
          <w:kern w:val="0"/>
          <w:sz w:val="21"/>
          <w:szCs w:val="21"/>
          <w:shd w:val="clear" w:fill="FFFFFF"/>
          <w:vertAlign w:val="baseline"/>
          <w:lang w:val="en-US" w:eastAsia="zh-CN" w:bidi="ar"/>
        </w:rPr>
        <w:t>id</w:t>
      </w:r>
      <w:r>
        <w:rPr>
          <w:rStyle w:val="49"/>
          <w:rFonts w:hint="default" w:ascii="Consolas" w:hAnsi="Consolas" w:eastAsia="Consolas" w:cs="Consolas"/>
          <w:b w:val="0"/>
          <w:i w:val="0"/>
          <w:caps w:val="0"/>
          <w:color w:val="000000"/>
          <w:spacing w:val="0"/>
          <w:kern w:val="0"/>
          <w:sz w:val="21"/>
          <w:szCs w:val="21"/>
          <w:shd w:val="clear" w:fill="FFFFFF"/>
          <w:vertAlign w:val="baseline"/>
          <w:lang w:val="en-US" w:eastAsia="zh-CN" w:bidi="ar"/>
        </w:rPr>
        <w:t>).values[</w:t>
      </w:r>
      <w:r>
        <w:rPr>
          <w:rStyle w:val="49"/>
          <w:rFonts w:hint="default" w:ascii="Consolas" w:hAnsi="Consolas" w:eastAsia="Consolas" w:cs="Consolas"/>
          <w:b w:val="0"/>
          <w:i w:val="0"/>
          <w:caps w:val="0"/>
          <w:color w:val="009900"/>
          <w:spacing w:val="0"/>
          <w:kern w:val="0"/>
          <w:sz w:val="21"/>
          <w:szCs w:val="21"/>
          <w:shd w:val="clear" w:fill="FFFFFF"/>
          <w:vertAlign w:val="baseline"/>
          <w:lang w:val="en-US" w:eastAsia="zh-CN" w:bidi="ar"/>
        </w:rPr>
        <w:t>0</w:t>
      </w:r>
      <w:r>
        <w:rPr>
          <w:rStyle w:val="49"/>
          <w:rFonts w:hint="default" w:ascii="Consolas" w:hAnsi="Consolas" w:eastAsia="Consolas" w:cs="Consolas"/>
          <w:b w:val="0"/>
          <w:i w:val="0"/>
          <w:caps w:val="0"/>
          <w:color w:val="000000"/>
          <w:spacing w:val="0"/>
          <w:kern w:val="0"/>
          <w:sz w:val="21"/>
          <w:szCs w:val="21"/>
          <w:shd w:val="clear" w:fill="FFFFFF"/>
          <w:vertAlign w:val="baseline"/>
          <w:lang w:val="en-US" w:eastAsia="zh-CN" w:bidi="ar"/>
        </w:rPr>
        <w:t>]</w:t>
      </w:r>
    </w:p>
    <w:p>
      <w:pPr>
        <w:keepNext w:val="0"/>
        <w:keepLines w:val="0"/>
        <w:widowControl/>
        <w:suppressLineNumbers w:val="0"/>
        <w:pBdr>
          <w:top w:val="single" w:color="auto" w:sz="4" w:space="0"/>
          <w:left w:val="single" w:color="auto" w:sz="4" w:space="0"/>
          <w:bottom w:val="single" w:color="auto" w:sz="4" w:space="0"/>
          <w:right w:val="single" w:color="auto" w:sz="4"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49"/>
          <w:rFonts w:hint="default" w:ascii="Consolas" w:hAnsi="Consolas" w:eastAsia="Consolas" w:cs="Consolas"/>
          <w:b w:val="0"/>
          <w:i w:val="0"/>
          <w:caps w:val="0"/>
          <w:color w:val="DD1144"/>
          <w:spacing w:val="0"/>
          <w:kern w:val="0"/>
          <w:sz w:val="21"/>
          <w:szCs w:val="21"/>
          <w:shd w:val="clear" w:fill="FFFFFF"/>
          <w:vertAlign w:val="baseline"/>
          <w:lang w:val="en-US" w:eastAsia="zh-CN" w:bidi="ar"/>
        </w:rPr>
        <w:t>    </w:t>
      </w:r>
      <w:r>
        <w:rPr>
          <w:rStyle w:val="49"/>
          <w:rFonts w:hint="default" w:ascii="Consolas" w:hAnsi="Consolas" w:eastAsia="Consolas" w:cs="Consolas"/>
          <w:b w:val="0"/>
          <w:i w:val="0"/>
          <w:caps w:val="0"/>
          <w:color w:val="000000"/>
          <w:spacing w:val="0"/>
          <w:kern w:val="0"/>
          <w:sz w:val="21"/>
          <w:szCs w:val="21"/>
          <w:shd w:val="clear" w:fill="FFFFFF"/>
          <w:vertAlign w:val="baseline"/>
          <w:lang w:val="en-US" w:eastAsia="zh-CN" w:bidi="ar"/>
        </w:rPr>
        <w:t>result,restime </w:t>
      </w:r>
      <w:r>
        <w:rPr>
          <w:rStyle w:val="49"/>
          <w:rFonts w:hint="default" w:ascii="Consolas" w:hAnsi="Consolas" w:eastAsia="Consolas" w:cs="Consolas"/>
          <w:b/>
          <w:i w:val="0"/>
          <w:caps w:val="0"/>
          <w:color w:val="006699"/>
          <w:spacing w:val="0"/>
          <w:kern w:val="0"/>
          <w:sz w:val="21"/>
          <w:szCs w:val="21"/>
          <w:shd w:val="clear" w:fill="FFFFFF"/>
          <w:vertAlign w:val="baseline"/>
          <w:lang w:val="en-US" w:eastAsia="zh-CN" w:bidi="ar"/>
        </w:rPr>
        <w:t>=</w:t>
      </w:r>
      <w:r>
        <w:rPr>
          <w:rFonts w:hint="default" w:ascii="Consolas" w:hAnsi="Consolas" w:eastAsia="Consolas" w:cs="Consolas"/>
          <w:i w:val="0"/>
          <w:caps w:val="0"/>
          <w:color w:val="333333"/>
          <w:spacing w:val="0"/>
          <w:kern w:val="0"/>
          <w:sz w:val="19"/>
          <w:szCs w:val="19"/>
          <w:shd w:val="clear" w:fill="FFFFFF"/>
          <w:vertAlign w:val="baseline"/>
          <w:lang w:val="en-US" w:eastAsia="zh-CN" w:bidi="ar"/>
        </w:rPr>
        <w:t> </w:t>
      </w:r>
      <w:r>
        <w:rPr>
          <w:rStyle w:val="49"/>
          <w:rFonts w:hint="default" w:ascii="Consolas" w:hAnsi="Consolas" w:eastAsia="Consolas" w:cs="Consolas"/>
          <w:b w:val="0"/>
          <w:i w:val="0"/>
          <w:caps w:val="0"/>
          <w:color w:val="000000"/>
          <w:spacing w:val="0"/>
          <w:kern w:val="0"/>
          <w:sz w:val="21"/>
          <w:szCs w:val="21"/>
          <w:shd w:val="clear" w:fill="FFFFFF"/>
          <w:vertAlign w:val="baseline"/>
          <w:lang w:val="en-US" w:eastAsia="zh-CN" w:bidi="ar"/>
        </w:rPr>
        <w:t>predict(title, db, permutations, num_recommendations, forest)</w:t>
      </w:r>
    </w:p>
    <w:p>
      <w:pPr>
        <w:keepNext w:val="0"/>
        <w:keepLines w:val="0"/>
        <w:widowControl/>
        <w:suppressLineNumbers w:val="0"/>
        <w:pBdr>
          <w:top w:val="single" w:color="auto" w:sz="4" w:space="0"/>
          <w:left w:val="single" w:color="auto" w:sz="4" w:space="0"/>
          <w:bottom w:val="single" w:color="auto" w:sz="4" w:space="0"/>
          <w:right w:val="single" w:color="auto" w:sz="4"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49"/>
          <w:rFonts w:hint="default" w:ascii="Consolas" w:hAnsi="Consolas" w:eastAsia="Consolas" w:cs="Consolas"/>
          <w:b w:val="0"/>
          <w:i w:val="0"/>
          <w:caps w:val="0"/>
          <w:color w:val="DD1144"/>
          <w:spacing w:val="0"/>
          <w:kern w:val="0"/>
          <w:sz w:val="21"/>
          <w:szCs w:val="21"/>
          <w:shd w:val="clear" w:fill="FFFFFF"/>
          <w:vertAlign w:val="baseline"/>
          <w:lang w:val="en-US" w:eastAsia="zh-CN" w:bidi="ar"/>
        </w:rPr>
        <w:t>    </w:t>
      </w:r>
      <w:r>
        <w:rPr>
          <w:rFonts w:hint="default" w:ascii="Consolas" w:hAnsi="Consolas" w:eastAsia="Consolas" w:cs="Consolas"/>
          <w:i w:val="0"/>
          <w:caps w:val="0"/>
          <w:color w:val="333333"/>
          <w:spacing w:val="0"/>
          <w:kern w:val="0"/>
          <w:sz w:val="19"/>
          <w:szCs w:val="19"/>
          <w:shd w:val="clear" w:fill="FFFFFF"/>
          <w:vertAlign w:val="baseline"/>
          <w:lang w:val="en-US" w:eastAsia="zh-CN" w:bidi="ar"/>
        </w:rPr>
        <w:t> </w:t>
      </w:r>
    </w:p>
    <w:p>
      <w:pPr>
        <w:keepNext w:val="0"/>
        <w:keepLines w:val="0"/>
        <w:widowControl/>
        <w:suppressLineNumbers w:val="0"/>
        <w:pBdr>
          <w:top w:val="single" w:color="auto" w:sz="4" w:space="0"/>
          <w:left w:val="single" w:color="auto" w:sz="4" w:space="0"/>
          <w:bottom w:val="single" w:color="auto" w:sz="4" w:space="0"/>
          <w:right w:val="single" w:color="auto" w:sz="4"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49"/>
          <w:rFonts w:hint="default" w:ascii="Consolas" w:hAnsi="Consolas" w:eastAsia="Consolas" w:cs="Consolas"/>
          <w:b w:val="0"/>
          <w:i w:val="0"/>
          <w:caps w:val="0"/>
          <w:color w:val="DD1144"/>
          <w:spacing w:val="0"/>
          <w:kern w:val="0"/>
          <w:sz w:val="21"/>
          <w:szCs w:val="21"/>
          <w:shd w:val="clear" w:fill="FFFFFF"/>
          <w:vertAlign w:val="baseline"/>
          <w:lang w:val="en-US" w:eastAsia="zh-CN" w:bidi="ar"/>
        </w:rPr>
        <w:t>    </w:t>
      </w:r>
      <w:r>
        <w:rPr>
          <w:rStyle w:val="49"/>
          <w:rFonts w:hint="default" w:ascii="Consolas" w:hAnsi="Consolas" w:eastAsia="Consolas" w:cs="Consolas"/>
          <w:b w:val="0"/>
          <w:i w:val="0"/>
          <w:caps w:val="0"/>
          <w:color w:val="000000"/>
          <w:spacing w:val="0"/>
          <w:kern w:val="0"/>
          <w:sz w:val="21"/>
          <w:szCs w:val="21"/>
          <w:shd w:val="clear" w:fill="FFFFFF"/>
          <w:vertAlign w:val="baseline"/>
          <w:lang w:val="en-US" w:eastAsia="zh-CN" w:bidi="ar"/>
        </w:rPr>
        <w:t>right</w:t>
      </w:r>
      <w:r>
        <w:rPr>
          <w:rStyle w:val="49"/>
          <w:rFonts w:hint="default" w:ascii="Consolas" w:hAnsi="Consolas" w:eastAsia="Consolas" w:cs="Consolas"/>
          <w:b/>
          <w:i w:val="0"/>
          <w:caps w:val="0"/>
          <w:color w:val="006699"/>
          <w:spacing w:val="0"/>
          <w:kern w:val="0"/>
          <w:sz w:val="21"/>
          <w:szCs w:val="21"/>
          <w:shd w:val="clear" w:fill="FFFFFF"/>
          <w:vertAlign w:val="baseline"/>
          <w:lang w:val="en-US" w:eastAsia="zh-CN" w:bidi="ar"/>
        </w:rPr>
        <w:t>=</w:t>
      </w:r>
      <w:r>
        <w:rPr>
          <w:rStyle w:val="49"/>
          <w:rFonts w:hint="default" w:ascii="Consolas" w:hAnsi="Consolas" w:eastAsia="Consolas" w:cs="Consolas"/>
          <w:b w:val="0"/>
          <w:i w:val="0"/>
          <w:caps w:val="0"/>
          <w:color w:val="000000"/>
          <w:spacing w:val="0"/>
          <w:kern w:val="0"/>
          <w:sz w:val="21"/>
          <w:szCs w:val="21"/>
          <w:shd w:val="clear" w:fill="FFFFFF"/>
          <w:vertAlign w:val="baseline"/>
          <w:lang w:val="en-US" w:eastAsia="zh-CN" w:bidi="ar"/>
        </w:rPr>
        <w:t>get_topic_by_id(</w:t>
      </w:r>
      <w:r>
        <w:rPr>
          <w:rStyle w:val="49"/>
          <w:rFonts w:hint="default" w:ascii="Consolas" w:hAnsi="Consolas" w:eastAsia="Consolas" w:cs="Consolas"/>
          <w:b w:val="0"/>
          <w:i w:val="0"/>
          <w:caps w:val="0"/>
          <w:color w:val="FF1493"/>
          <w:spacing w:val="0"/>
          <w:kern w:val="0"/>
          <w:sz w:val="21"/>
          <w:szCs w:val="21"/>
          <w:shd w:val="clear" w:fill="FFFFFF"/>
          <w:vertAlign w:val="baseline"/>
          <w:lang w:val="en-US" w:eastAsia="zh-CN" w:bidi="ar"/>
        </w:rPr>
        <w:t>id</w:t>
      </w:r>
      <w:r>
        <w:rPr>
          <w:rStyle w:val="49"/>
          <w:rFonts w:hint="default" w:ascii="Consolas" w:hAnsi="Consolas" w:eastAsia="Consolas" w:cs="Consolas"/>
          <w:b w:val="0"/>
          <w:i w:val="0"/>
          <w:caps w:val="0"/>
          <w:color w:val="000000"/>
          <w:spacing w:val="0"/>
          <w:kern w:val="0"/>
          <w:sz w:val="21"/>
          <w:szCs w:val="21"/>
          <w:shd w:val="clear" w:fill="FFFFFF"/>
          <w:vertAlign w:val="baseline"/>
          <w:lang w:val="en-US" w:eastAsia="zh-CN" w:bidi="ar"/>
        </w:rPr>
        <w:t>)</w:t>
      </w:r>
    </w:p>
    <w:p>
      <w:pPr>
        <w:keepNext w:val="0"/>
        <w:keepLines w:val="0"/>
        <w:widowControl/>
        <w:suppressLineNumbers w:val="0"/>
        <w:pBdr>
          <w:top w:val="single" w:color="auto" w:sz="4" w:space="0"/>
          <w:left w:val="single" w:color="auto" w:sz="4" w:space="0"/>
          <w:bottom w:val="single" w:color="auto" w:sz="4" w:space="0"/>
          <w:right w:val="single" w:color="auto" w:sz="4"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49"/>
          <w:rFonts w:hint="default" w:ascii="Consolas" w:hAnsi="Consolas" w:eastAsia="Consolas" w:cs="Consolas"/>
          <w:b w:val="0"/>
          <w:i w:val="0"/>
          <w:caps w:val="0"/>
          <w:color w:val="DD1144"/>
          <w:spacing w:val="0"/>
          <w:kern w:val="0"/>
          <w:sz w:val="21"/>
          <w:szCs w:val="21"/>
          <w:shd w:val="clear" w:fill="FFFFFF"/>
          <w:vertAlign w:val="baseline"/>
          <w:lang w:val="en-US" w:eastAsia="zh-CN" w:bidi="ar"/>
        </w:rPr>
        <w:t>    </w:t>
      </w:r>
      <w:r>
        <w:rPr>
          <w:rStyle w:val="49"/>
          <w:rFonts w:hint="default" w:ascii="Consolas" w:hAnsi="Consolas" w:eastAsia="Consolas" w:cs="Consolas"/>
          <w:b w:val="0"/>
          <w:i w:val="0"/>
          <w:caps w:val="0"/>
          <w:color w:val="000000"/>
          <w:spacing w:val="0"/>
          <w:kern w:val="0"/>
          <w:sz w:val="21"/>
          <w:szCs w:val="21"/>
          <w:shd w:val="clear" w:fill="FFFFFF"/>
          <w:vertAlign w:val="baseline"/>
          <w:lang w:val="en-US" w:eastAsia="zh-CN" w:bidi="ar"/>
        </w:rPr>
        <w:t>fp</w:t>
      </w:r>
      <w:r>
        <w:rPr>
          <w:rStyle w:val="49"/>
          <w:rFonts w:hint="default" w:ascii="Consolas" w:hAnsi="Consolas" w:eastAsia="Consolas" w:cs="Consolas"/>
          <w:b/>
          <w:i w:val="0"/>
          <w:caps w:val="0"/>
          <w:color w:val="006699"/>
          <w:spacing w:val="0"/>
          <w:kern w:val="0"/>
          <w:sz w:val="21"/>
          <w:szCs w:val="21"/>
          <w:shd w:val="clear" w:fill="FFFFFF"/>
          <w:vertAlign w:val="baseline"/>
          <w:lang w:val="en-US" w:eastAsia="zh-CN" w:bidi="ar"/>
        </w:rPr>
        <w:t>=</w:t>
      </w:r>
      <w:r>
        <w:rPr>
          <w:rStyle w:val="49"/>
          <w:rFonts w:hint="default" w:ascii="Consolas" w:hAnsi="Consolas" w:eastAsia="Consolas" w:cs="Consolas"/>
          <w:b w:val="0"/>
          <w:i w:val="0"/>
          <w:caps w:val="0"/>
          <w:color w:val="009900"/>
          <w:spacing w:val="0"/>
          <w:kern w:val="0"/>
          <w:sz w:val="21"/>
          <w:szCs w:val="21"/>
          <w:shd w:val="clear" w:fill="FFFFFF"/>
          <w:vertAlign w:val="baseline"/>
          <w:lang w:val="en-US" w:eastAsia="zh-CN" w:bidi="ar"/>
        </w:rPr>
        <w:t>0</w:t>
      </w:r>
    </w:p>
    <w:p>
      <w:pPr>
        <w:keepNext w:val="0"/>
        <w:keepLines w:val="0"/>
        <w:widowControl/>
        <w:suppressLineNumbers w:val="0"/>
        <w:pBdr>
          <w:top w:val="single" w:color="auto" w:sz="4" w:space="0"/>
          <w:left w:val="single" w:color="auto" w:sz="4" w:space="0"/>
          <w:bottom w:val="single" w:color="auto" w:sz="4" w:space="0"/>
          <w:right w:val="single" w:color="auto" w:sz="4"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49"/>
          <w:rFonts w:hint="default" w:ascii="Consolas" w:hAnsi="Consolas" w:eastAsia="Consolas" w:cs="Consolas"/>
          <w:b w:val="0"/>
          <w:i w:val="0"/>
          <w:caps w:val="0"/>
          <w:color w:val="DD1144"/>
          <w:spacing w:val="0"/>
          <w:kern w:val="0"/>
          <w:sz w:val="21"/>
          <w:szCs w:val="21"/>
          <w:shd w:val="clear" w:fill="FFFFFF"/>
          <w:vertAlign w:val="baseline"/>
          <w:lang w:val="en-US" w:eastAsia="zh-CN" w:bidi="ar"/>
        </w:rPr>
        <w:t>    </w:t>
      </w:r>
      <w:r>
        <w:rPr>
          <w:rStyle w:val="49"/>
          <w:rFonts w:hint="default" w:ascii="Consolas" w:hAnsi="Consolas" w:eastAsia="Consolas" w:cs="Consolas"/>
          <w:b w:val="0"/>
          <w:i w:val="0"/>
          <w:caps w:val="0"/>
          <w:color w:val="000000"/>
          <w:spacing w:val="0"/>
          <w:kern w:val="0"/>
          <w:sz w:val="21"/>
          <w:szCs w:val="21"/>
          <w:shd w:val="clear" w:fill="FFFFFF"/>
          <w:vertAlign w:val="baseline"/>
          <w:lang w:val="en-US" w:eastAsia="zh-CN" w:bidi="ar"/>
        </w:rPr>
        <w:t>total</w:t>
      </w:r>
      <w:r>
        <w:rPr>
          <w:rStyle w:val="49"/>
          <w:rFonts w:hint="default" w:ascii="Consolas" w:hAnsi="Consolas" w:eastAsia="Consolas" w:cs="Consolas"/>
          <w:b/>
          <w:i w:val="0"/>
          <w:caps w:val="0"/>
          <w:color w:val="006699"/>
          <w:spacing w:val="0"/>
          <w:kern w:val="0"/>
          <w:sz w:val="21"/>
          <w:szCs w:val="21"/>
          <w:shd w:val="clear" w:fill="FFFFFF"/>
          <w:vertAlign w:val="baseline"/>
          <w:lang w:val="en-US" w:eastAsia="zh-CN" w:bidi="ar"/>
        </w:rPr>
        <w:t>=</w:t>
      </w:r>
      <w:r>
        <w:rPr>
          <w:rStyle w:val="49"/>
          <w:rFonts w:hint="default" w:ascii="Consolas" w:hAnsi="Consolas" w:eastAsia="Consolas" w:cs="Consolas"/>
          <w:b w:val="0"/>
          <w:i w:val="0"/>
          <w:caps w:val="0"/>
          <w:color w:val="000000"/>
          <w:spacing w:val="0"/>
          <w:kern w:val="0"/>
          <w:sz w:val="21"/>
          <w:szCs w:val="21"/>
          <w:shd w:val="clear" w:fill="FFFFFF"/>
          <w:vertAlign w:val="baseline"/>
          <w:lang w:val="en-US" w:eastAsia="zh-CN" w:bidi="ar"/>
        </w:rPr>
        <w:t>num_recommendations</w:t>
      </w:r>
    </w:p>
    <w:p>
      <w:pPr>
        <w:keepNext w:val="0"/>
        <w:keepLines w:val="0"/>
        <w:widowControl/>
        <w:suppressLineNumbers w:val="0"/>
        <w:pBdr>
          <w:top w:val="single" w:color="auto" w:sz="4" w:space="0"/>
          <w:left w:val="single" w:color="auto" w:sz="4" w:space="0"/>
          <w:bottom w:val="single" w:color="auto" w:sz="4" w:space="0"/>
          <w:right w:val="single" w:color="auto" w:sz="4"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49"/>
          <w:rFonts w:hint="default" w:ascii="Consolas" w:hAnsi="Consolas" w:eastAsia="Consolas" w:cs="Consolas"/>
          <w:b w:val="0"/>
          <w:i w:val="0"/>
          <w:caps w:val="0"/>
          <w:color w:val="DD1144"/>
          <w:spacing w:val="0"/>
          <w:kern w:val="0"/>
          <w:sz w:val="21"/>
          <w:szCs w:val="21"/>
          <w:shd w:val="clear" w:fill="FFFFFF"/>
          <w:vertAlign w:val="baseline"/>
          <w:lang w:val="en-US" w:eastAsia="zh-CN" w:bidi="ar"/>
        </w:rPr>
        <w:t>    </w:t>
      </w:r>
      <w:r>
        <w:rPr>
          <w:rStyle w:val="49"/>
          <w:rFonts w:hint="default" w:ascii="Consolas" w:hAnsi="Consolas" w:eastAsia="Consolas" w:cs="Consolas"/>
          <w:b/>
          <w:i w:val="0"/>
          <w:caps w:val="0"/>
          <w:color w:val="006699"/>
          <w:spacing w:val="0"/>
          <w:kern w:val="0"/>
          <w:sz w:val="21"/>
          <w:szCs w:val="21"/>
          <w:shd w:val="clear" w:fill="FFFFFF"/>
          <w:vertAlign w:val="baseline"/>
          <w:lang w:val="en-US" w:eastAsia="zh-CN" w:bidi="ar"/>
        </w:rPr>
        <w:t>for</w:t>
      </w:r>
      <w:r>
        <w:rPr>
          <w:rFonts w:hint="default" w:ascii="Consolas" w:hAnsi="Consolas" w:eastAsia="Consolas" w:cs="Consolas"/>
          <w:i w:val="0"/>
          <w:caps w:val="0"/>
          <w:color w:val="333333"/>
          <w:spacing w:val="0"/>
          <w:kern w:val="0"/>
          <w:sz w:val="19"/>
          <w:szCs w:val="19"/>
          <w:shd w:val="clear" w:fill="FFFFFF"/>
          <w:vertAlign w:val="baseline"/>
          <w:lang w:val="en-US" w:eastAsia="zh-CN" w:bidi="ar"/>
        </w:rPr>
        <w:t> </w:t>
      </w:r>
      <w:r>
        <w:rPr>
          <w:rStyle w:val="49"/>
          <w:rFonts w:hint="default" w:ascii="Consolas" w:hAnsi="Consolas" w:eastAsia="Consolas" w:cs="Consolas"/>
          <w:b w:val="0"/>
          <w:i w:val="0"/>
          <w:caps w:val="0"/>
          <w:color w:val="000000"/>
          <w:spacing w:val="0"/>
          <w:kern w:val="0"/>
          <w:sz w:val="21"/>
          <w:szCs w:val="21"/>
          <w:shd w:val="clear" w:fill="FFFFFF"/>
          <w:vertAlign w:val="baseline"/>
          <w:lang w:val="en-US" w:eastAsia="zh-CN" w:bidi="ar"/>
        </w:rPr>
        <w:t>i </w:t>
      </w:r>
      <w:r>
        <w:rPr>
          <w:rStyle w:val="49"/>
          <w:rFonts w:hint="default" w:ascii="Consolas" w:hAnsi="Consolas" w:eastAsia="Consolas" w:cs="Consolas"/>
          <w:b/>
          <w:i w:val="0"/>
          <w:caps w:val="0"/>
          <w:color w:val="006699"/>
          <w:spacing w:val="0"/>
          <w:kern w:val="0"/>
          <w:sz w:val="21"/>
          <w:szCs w:val="21"/>
          <w:shd w:val="clear" w:fill="FFFFFF"/>
          <w:vertAlign w:val="baseline"/>
          <w:lang w:val="en-US" w:eastAsia="zh-CN" w:bidi="ar"/>
        </w:rPr>
        <w:t>in</w:t>
      </w:r>
      <w:r>
        <w:rPr>
          <w:rFonts w:hint="default" w:ascii="Consolas" w:hAnsi="Consolas" w:eastAsia="Consolas" w:cs="Consolas"/>
          <w:i w:val="0"/>
          <w:caps w:val="0"/>
          <w:color w:val="333333"/>
          <w:spacing w:val="0"/>
          <w:kern w:val="0"/>
          <w:sz w:val="19"/>
          <w:szCs w:val="19"/>
          <w:shd w:val="clear" w:fill="FFFFFF"/>
          <w:vertAlign w:val="baseline"/>
          <w:lang w:val="en-US" w:eastAsia="zh-CN" w:bidi="ar"/>
        </w:rPr>
        <w:t> </w:t>
      </w:r>
      <w:r>
        <w:rPr>
          <w:rStyle w:val="49"/>
          <w:rFonts w:hint="default" w:ascii="Consolas" w:hAnsi="Consolas" w:eastAsia="Consolas" w:cs="Consolas"/>
          <w:b w:val="0"/>
          <w:i w:val="0"/>
          <w:caps w:val="0"/>
          <w:color w:val="FF1493"/>
          <w:spacing w:val="0"/>
          <w:kern w:val="0"/>
          <w:sz w:val="21"/>
          <w:szCs w:val="21"/>
          <w:shd w:val="clear" w:fill="FFFFFF"/>
          <w:vertAlign w:val="baseline"/>
          <w:lang w:val="en-US" w:eastAsia="zh-CN" w:bidi="ar"/>
        </w:rPr>
        <w:t>list</w:t>
      </w:r>
      <w:r>
        <w:rPr>
          <w:rStyle w:val="49"/>
          <w:rFonts w:hint="default" w:ascii="Consolas" w:hAnsi="Consolas" w:eastAsia="Consolas" w:cs="Consolas"/>
          <w:b w:val="0"/>
          <w:i w:val="0"/>
          <w:caps w:val="0"/>
          <w:color w:val="000000"/>
          <w:spacing w:val="0"/>
          <w:kern w:val="0"/>
          <w:sz w:val="21"/>
          <w:szCs w:val="21"/>
          <w:shd w:val="clear" w:fill="FFFFFF"/>
          <w:vertAlign w:val="baseline"/>
          <w:lang w:val="en-US" w:eastAsia="zh-CN" w:bidi="ar"/>
        </w:rPr>
        <w:t>(result):</w:t>
      </w:r>
    </w:p>
    <w:p>
      <w:pPr>
        <w:keepNext w:val="0"/>
        <w:keepLines w:val="0"/>
        <w:widowControl/>
        <w:suppressLineNumbers w:val="0"/>
        <w:pBdr>
          <w:top w:val="single" w:color="auto" w:sz="4" w:space="0"/>
          <w:left w:val="single" w:color="auto" w:sz="4" w:space="0"/>
          <w:bottom w:val="single" w:color="auto" w:sz="4" w:space="0"/>
          <w:right w:val="single" w:color="auto" w:sz="4"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49"/>
          <w:rFonts w:hint="default" w:ascii="Consolas" w:hAnsi="Consolas" w:eastAsia="Consolas" w:cs="Consolas"/>
          <w:b w:val="0"/>
          <w:i w:val="0"/>
          <w:caps w:val="0"/>
          <w:color w:val="DD1144"/>
          <w:spacing w:val="0"/>
          <w:kern w:val="0"/>
          <w:sz w:val="21"/>
          <w:szCs w:val="21"/>
          <w:shd w:val="clear" w:fill="FFFFFF"/>
          <w:vertAlign w:val="baseline"/>
          <w:lang w:val="en-US" w:eastAsia="zh-CN" w:bidi="ar"/>
        </w:rPr>
        <w:t>        </w:t>
      </w:r>
      <w:r>
        <w:rPr>
          <w:rStyle w:val="49"/>
          <w:rFonts w:hint="default" w:ascii="Consolas" w:hAnsi="Consolas" w:eastAsia="Consolas" w:cs="Consolas"/>
          <w:b w:val="0"/>
          <w:i w:val="0"/>
          <w:caps w:val="0"/>
          <w:color w:val="000000"/>
          <w:spacing w:val="0"/>
          <w:kern w:val="0"/>
          <w:sz w:val="21"/>
          <w:szCs w:val="21"/>
          <w:shd w:val="clear" w:fill="FFFFFF"/>
          <w:vertAlign w:val="baseline"/>
          <w:lang w:val="en-US" w:eastAsia="zh-CN" w:bidi="ar"/>
        </w:rPr>
        <w:t>temp</w:t>
      </w:r>
      <w:r>
        <w:rPr>
          <w:rStyle w:val="49"/>
          <w:rFonts w:hint="default" w:ascii="Consolas" w:hAnsi="Consolas" w:eastAsia="Consolas" w:cs="Consolas"/>
          <w:b/>
          <w:i w:val="0"/>
          <w:caps w:val="0"/>
          <w:color w:val="006699"/>
          <w:spacing w:val="0"/>
          <w:kern w:val="0"/>
          <w:sz w:val="21"/>
          <w:szCs w:val="21"/>
          <w:shd w:val="clear" w:fill="FFFFFF"/>
          <w:vertAlign w:val="baseline"/>
          <w:lang w:val="en-US" w:eastAsia="zh-CN" w:bidi="ar"/>
        </w:rPr>
        <w:t>=</w:t>
      </w:r>
      <w:r>
        <w:rPr>
          <w:rStyle w:val="49"/>
          <w:rFonts w:hint="default" w:ascii="Consolas" w:hAnsi="Consolas" w:eastAsia="Consolas" w:cs="Consolas"/>
          <w:b w:val="0"/>
          <w:i w:val="0"/>
          <w:caps w:val="0"/>
          <w:color w:val="000000"/>
          <w:spacing w:val="0"/>
          <w:kern w:val="0"/>
          <w:sz w:val="21"/>
          <w:szCs w:val="21"/>
          <w:shd w:val="clear" w:fill="FFFFFF"/>
          <w:vertAlign w:val="baseline"/>
          <w:lang w:val="en-US" w:eastAsia="zh-CN" w:bidi="ar"/>
        </w:rPr>
        <w:t>get_topic_by_title(i)</w:t>
      </w:r>
    </w:p>
    <w:p>
      <w:pPr>
        <w:keepNext w:val="0"/>
        <w:keepLines w:val="0"/>
        <w:widowControl/>
        <w:suppressLineNumbers w:val="0"/>
        <w:pBdr>
          <w:top w:val="single" w:color="auto" w:sz="4" w:space="0"/>
          <w:left w:val="single" w:color="auto" w:sz="4" w:space="0"/>
          <w:bottom w:val="single" w:color="auto" w:sz="4" w:space="0"/>
          <w:right w:val="single" w:color="auto" w:sz="4"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49"/>
          <w:rFonts w:hint="default" w:ascii="Consolas" w:hAnsi="Consolas" w:eastAsia="Consolas" w:cs="Consolas"/>
          <w:b w:val="0"/>
          <w:i w:val="0"/>
          <w:caps w:val="0"/>
          <w:color w:val="DD1144"/>
          <w:spacing w:val="0"/>
          <w:kern w:val="0"/>
          <w:sz w:val="21"/>
          <w:szCs w:val="21"/>
          <w:shd w:val="clear" w:fill="FFFFFF"/>
          <w:vertAlign w:val="baseline"/>
          <w:lang w:val="en-US" w:eastAsia="zh-CN" w:bidi="ar"/>
        </w:rPr>
        <w:t>        </w:t>
      </w:r>
      <w:r>
        <w:rPr>
          <w:rStyle w:val="49"/>
          <w:rFonts w:hint="default" w:ascii="Consolas" w:hAnsi="Consolas" w:eastAsia="Consolas" w:cs="Consolas"/>
          <w:b/>
          <w:i w:val="0"/>
          <w:caps w:val="0"/>
          <w:color w:val="006699"/>
          <w:spacing w:val="0"/>
          <w:kern w:val="0"/>
          <w:sz w:val="21"/>
          <w:szCs w:val="21"/>
          <w:shd w:val="clear" w:fill="FFFFFF"/>
          <w:vertAlign w:val="baseline"/>
          <w:lang w:val="en-US" w:eastAsia="zh-CN" w:bidi="ar"/>
        </w:rPr>
        <w:t>if</w:t>
      </w:r>
      <w:r>
        <w:rPr>
          <w:rFonts w:hint="default" w:ascii="Consolas" w:hAnsi="Consolas" w:eastAsia="Consolas" w:cs="Consolas"/>
          <w:i w:val="0"/>
          <w:caps w:val="0"/>
          <w:color w:val="333333"/>
          <w:spacing w:val="0"/>
          <w:kern w:val="0"/>
          <w:sz w:val="19"/>
          <w:szCs w:val="19"/>
          <w:shd w:val="clear" w:fill="FFFFFF"/>
          <w:vertAlign w:val="baseline"/>
          <w:lang w:val="en-US" w:eastAsia="zh-CN" w:bidi="ar"/>
        </w:rPr>
        <w:t> </w:t>
      </w:r>
      <w:r>
        <w:rPr>
          <w:rStyle w:val="49"/>
          <w:rFonts w:hint="default" w:ascii="Consolas" w:hAnsi="Consolas" w:eastAsia="Consolas" w:cs="Consolas"/>
          <w:b w:val="0"/>
          <w:i w:val="0"/>
          <w:caps w:val="0"/>
          <w:color w:val="000000"/>
          <w:spacing w:val="0"/>
          <w:kern w:val="0"/>
          <w:sz w:val="21"/>
          <w:szCs w:val="21"/>
          <w:shd w:val="clear" w:fill="FFFFFF"/>
          <w:vertAlign w:val="baseline"/>
          <w:lang w:val="en-US" w:eastAsia="zh-CN" w:bidi="ar"/>
        </w:rPr>
        <w:t>right!</w:t>
      </w:r>
      <w:r>
        <w:rPr>
          <w:rStyle w:val="49"/>
          <w:rFonts w:hint="default" w:ascii="Consolas" w:hAnsi="Consolas" w:eastAsia="Consolas" w:cs="Consolas"/>
          <w:b/>
          <w:i w:val="0"/>
          <w:caps w:val="0"/>
          <w:color w:val="006699"/>
          <w:spacing w:val="0"/>
          <w:kern w:val="0"/>
          <w:sz w:val="21"/>
          <w:szCs w:val="21"/>
          <w:shd w:val="clear" w:fill="FFFFFF"/>
          <w:vertAlign w:val="baseline"/>
          <w:lang w:val="en-US" w:eastAsia="zh-CN" w:bidi="ar"/>
        </w:rPr>
        <w:t>=</w:t>
      </w:r>
      <w:r>
        <w:rPr>
          <w:rStyle w:val="49"/>
          <w:rFonts w:hint="default" w:ascii="Consolas" w:hAnsi="Consolas" w:eastAsia="Consolas" w:cs="Consolas"/>
          <w:b w:val="0"/>
          <w:i w:val="0"/>
          <w:caps w:val="0"/>
          <w:color w:val="000000"/>
          <w:spacing w:val="0"/>
          <w:kern w:val="0"/>
          <w:sz w:val="21"/>
          <w:szCs w:val="21"/>
          <w:shd w:val="clear" w:fill="FFFFFF"/>
          <w:vertAlign w:val="baseline"/>
          <w:lang w:val="en-US" w:eastAsia="zh-CN" w:bidi="ar"/>
        </w:rPr>
        <w:t>temp:</w:t>
      </w:r>
    </w:p>
    <w:p>
      <w:pPr>
        <w:keepNext w:val="0"/>
        <w:keepLines w:val="0"/>
        <w:widowControl/>
        <w:suppressLineNumbers w:val="0"/>
        <w:pBdr>
          <w:top w:val="single" w:color="auto" w:sz="4" w:space="0"/>
          <w:left w:val="single" w:color="auto" w:sz="4" w:space="0"/>
          <w:bottom w:val="single" w:color="auto" w:sz="4" w:space="0"/>
          <w:right w:val="single" w:color="auto" w:sz="4"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49"/>
          <w:rFonts w:hint="default" w:ascii="Consolas" w:hAnsi="Consolas" w:eastAsia="Consolas" w:cs="Consolas"/>
          <w:b w:val="0"/>
          <w:i w:val="0"/>
          <w:caps w:val="0"/>
          <w:color w:val="DD1144"/>
          <w:spacing w:val="0"/>
          <w:kern w:val="0"/>
          <w:sz w:val="21"/>
          <w:szCs w:val="21"/>
          <w:shd w:val="clear" w:fill="FFFFFF"/>
          <w:vertAlign w:val="baseline"/>
          <w:lang w:val="en-US" w:eastAsia="zh-CN" w:bidi="ar"/>
        </w:rPr>
        <w:t>            </w:t>
      </w:r>
      <w:r>
        <w:rPr>
          <w:rStyle w:val="49"/>
          <w:rFonts w:hint="default" w:ascii="Consolas" w:hAnsi="Consolas" w:eastAsia="Consolas" w:cs="Consolas"/>
          <w:b w:val="0"/>
          <w:i w:val="0"/>
          <w:caps w:val="0"/>
          <w:color w:val="000000"/>
          <w:spacing w:val="0"/>
          <w:kern w:val="0"/>
          <w:sz w:val="21"/>
          <w:szCs w:val="21"/>
          <w:shd w:val="clear" w:fill="FFFFFF"/>
          <w:vertAlign w:val="baseline"/>
          <w:lang w:val="en-US" w:eastAsia="zh-CN" w:bidi="ar"/>
        </w:rPr>
        <w:t>fp</w:t>
      </w:r>
      <w:r>
        <w:rPr>
          <w:rStyle w:val="49"/>
          <w:rFonts w:hint="default" w:ascii="Consolas" w:hAnsi="Consolas" w:eastAsia="Consolas" w:cs="Consolas"/>
          <w:b/>
          <w:i w:val="0"/>
          <w:caps w:val="0"/>
          <w:color w:val="006699"/>
          <w:spacing w:val="0"/>
          <w:kern w:val="0"/>
          <w:sz w:val="21"/>
          <w:szCs w:val="21"/>
          <w:shd w:val="clear" w:fill="FFFFFF"/>
          <w:vertAlign w:val="baseline"/>
          <w:lang w:val="en-US" w:eastAsia="zh-CN" w:bidi="ar"/>
        </w:rPr>
        <w:t>+=</w:t>
      </w:r>
      <w:r>
        <w:rPr>
          <w:rStyle w:val="49"/>
          <w:rFonts w:hint="default" w:ascii="Consolas" w:hAnsi="Consolas" w:eastAsia="Consolas" w:cs="Consolas"/>
          <w:b w:val="0"/>
          <w:i w:val="0"/>
          <w:caps w:val="0"/>
          <w:color w:val="009900"/>
          <w:spacing w:val="0"/>
          <w:kern w:val="0"/>
          <w:sz w:val="21"/>
          <w:szCs w:val="21"/>
          <w:shd w:val="clear" w:fill="FFFFFF"/>
          <w:vertAlign w:val="baseline"/>
          <w:lang w:val="en-US" w:eastAsia="zh-CN" w:bidi="ar"/>
        </w:rPr>
        <w:t>1</w:t>
      </w:r>
    </w:p>
    <w:p>
      <w:pPr>
        <w:keepNext w:val="0"/>
        <w:keepLines w:val="0"/>
        <w:widowControl/>
        <w:suppressLineNumbers w:val="0"/>
        <w:pBdr>
          <w:top w:val="single" w:color="auto" w:sz="4" w:space="0"/>
          <w:left w:val="single" w:color="auto" w:sz="4" w:space="0"/>
          <w:bottom w:val="single" w:color="auto" w:sz="4" w:space="0"/>
          <w:right w:val="single" w:color="auto" w:sz="4"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49"/>
          <w:rFonts w:hint="default" w:ascii="Consolas" w:hAnsi="Consolas" w:eastAsia="Consolas" w:cs="Consolas"/>
          <w:b w:val="0"/>
          <w:i w:val="0"/>
          <w:caps w:val="0"/>
          <w:color w:val="DD1144"/>
          <w:spacing w:val="0"/>
          <w:kern w:val="0"/>
          <w:sz w:val="21"/>
          <w:szCs w:val="21"/>
          <w:shd w:val="clear" w:fill="FFFFFF"/>
          <w:vertAlign w:val="baseline"/>
          <w:lang w:val="en-US" w:eastAsia="zh-CN" w:bidi="ar"/>
        </w:rPr>
        <w:t>    </w:t>
      </w:r>
      <w:r>
        <w:rPr>
          <w:rStyle w:val="49"/>
          <w:rFonts w:hint="default" w:ascii="Consolas" w:hAnsi="Consolas" w:eastAsia="Consolas" w:cs="Consolas"/>
          <w:b w:val="0"/>
          <w:i w:val="0"/>
          <w:caps w:val="0"/>
          <w:color w:val="000000"/>
          <w:spacing w:val="0"/>
          <w:kern w:val="0"/>
          <w:sz w:val="21"/>
          <w:szCs w:val="21"/>
          <w:shd w:val="clear" w:fill="FFFFFF"/>
          <w:vertAlign w:val="baseline"/>
          <w:lang w:val="en-US" w:eastAsia="zh-CN" w:bidi="ar"/>
        </w:rPr>
        <w:t>fp_rate</w:t>
      </w:r>
      <w:r>
        <w:rPr>
          <w:rStyle w:val="49"/>
          <w:rFonts w:hint="default" w:ascii="Consolas" w:hAnsi="Consolas" w:eastAsia="Consolas" w:cs="Consolas"/>
          <w:b/>
          <w:i w:val="0"/>
          <w:caps w:val="0"/>
          <w:color w:val="006699"/>
          <w:spacing w:val="0"/>
          <w:kern w:val="0"/>
          <w:sz w:val="21"/>
          <w:szCs w:val="21"/>
          <w:shd w:val="clear" w:fill="FFFFFF"/>
          <w:vertAlign w:val="baseline"/>
          <w:lang w:val="en-US" w:eastAsia="zh-CN" w:bidi="ar"/>
        </w:rPr>
        <w:t>=</w:t>
      </w:r>
      <w:r>
        <w:rPr>
          <w:rStyle w:val="49"/>
          <w:rFonts w:hint="default" w:ascii="Consolas" w:hAnsi="Consolas" w:eastAsia="Consolas" w:cs="Consolas"/>
          <w:b w:val="0"/>
          <w:i w:val="0"/>
          <w:caps w:val="0"/>
          <w:color w:val="000000"/>
          <w:spacing w:val="0"/>
          <w:kern w:val="0"/>
          <w:sz w:val="21"/>
          <w:szCs w:val="21"/>
          <w:shd w:val="clear" w:fill="FFFFFF"/>
          <w:vertAlign w:val="baseline"/>
          <w:lang w:val="en-US" w:eastAsia="zh-CN" w:bidi="ar"/>
        </w:rPr>
        <w:t>fp</w:t>
      </w:r>
      <w:r>
        <w:rPr>
          <w:rStyle w:val="49"/>
          <w:rFonts w:hint="default" w:ascii="Consolas" w:hAnsi="Consolas" w:eastAsia="Consolas" w:cs="Consolas"/>
          <w:b/>
          <w:i w:val="0"/>
          <w:caps w:val="0"/>
          <w:color w:val="006699"/>
          <w:spacing w:val="0"/>
          <w:kern w:val="0"/>
          <w:sz w:val="21"/>
          <w:szCs w:val="21"/>
          <w:shd w:val="clear" w:fill="FFFFFF"/>
          <w:vertAlign w:val="baseline"/>
          <w:lang w:val="en-US" w:eastAsia="zh-CN" w:bidi="ar"/>
        </w:rPr>
        <w:t>/</w:t>
      </w:r>
      <w:r>
        <w:rPr>
          <w:rStyle w:val="49"/>
          <w:rFonts w:hint="default" w:ascii="Consolas" w:hAnsi="Consolas" w:eastAsia="Consolas" w:cs="Consolas"/>
          <w:b w:val="0"/>
          <w:i w:val="0"/>
          <w:caps w:val="0"/>
          <w:color w:val="000000"/>
          <w:spacing w:val="0"/>
          <w:kern w:val="0"/>
          <w:sz w:val="21"/>
          <w:szCs w:val="21"/>
          <w:shd w:val="clear" w:fill="FFFFFF"/>
          <w:vertAlign w:val="baseline"/>
          <w:lang w:val="en-US" w:eastAsia="zh-CN" w:bidi="ar"/>
        </w:rPr>
        <w:t>total</w:t>
      </w:r>
    </w:p>
    <w:p>
      <w:pPr>
        <w:keepNext w:val="0"/>
        <w:keepLines w:val="0"/>
        <w:widowControl/>
        <w:suppressLineNumbers w:val="0"/>
        <w:pBdr>
          <w:top w:val="single" w:color="auto" w:sz="4" w:space="0"/>
          <w:left w:val="single" w:color="auto" w:sz="4" w:space="0"/>
          <w:bottom w:val="single" w:color="auto" w:sz="4" w:space="0"/>
          <w:right w:val="single" w:color="auto" w:sz="4"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49"/>
          <w:rFonts w:hint="default" w:ascii="Consolas" w:hAnsi="Consolas" w:eastAsia="Consolas" w:cs="Consolas"/>
          <w:b w:val="0"/>
          <w:i w:val="0"/>
          <w:caps w:val="0"/>
          <w:color w:val="DD1144"/>
          <w:spacing w:val="0"/>
          <w:kern w:val="0"/>
          <w:sz w:val="21"/>
          <w:szCs w:val="21"/>
          <w:shd w:val="clear" w:fill="FFFFFF"/>
          <w:vertAlign w:val="baseline"/>
          <w:lang w:val="en-US" w:eastAsia="zh-CN" w:bidi="ar"/>
        </w:rPr>
        <w:t>    </w:t>
      </w:r>
      <w:r>
        <w:rPr>
          <w:rStyle w:val="49"/>
          <w:rFonts w:hint="default" w:ascii="Consolas" w:hAnsi="Consolas" w:eastAsia="Consolas" w:cs="Consolas"/>
          <w:b w:val="0"/>
          <w:i w:val="0"/>
          <w:caps w:val="0"/>
          <w:color w:val="000000"/>
          <w:spacing w:val="0"/>
          <w:kern w:val="0"/>
          <w:sz w:val="21"/>
          <w:szCs w:val="21"/>
          <w:shd w:val="clear" w:fill="FFFFFF"/>
          <w:vertAlign w:val="baseline"/>
          <w:lang w:val="en-US" w:eastAsia="zh-CN" w:bidi="ar"/>
        </w:rPr>
        <w:t>fp_rate_list.append(fp_rate)</w:t>
      </w:r>
    </w:p>
    <w:p>
      <w:pPr>
        <w:rPr>
          <w:rFonts w:hint="default"/>
          <w:lang w:val="en"/>
        </w:rPr>
      </w:pPr>
    </w:p>
    <w:p>
      <w:pPr>
        <w:jc w:val="center"/>
      </w:pPr>
      <w:r>
        <w:drawing>
          <wp:inline distT="0" distB="0" distL="114300" distR="114300">
            <wp:extent cx="3571875" cy="2324100"/>
            <wp:effectExtent l="0" t="0" r="9525" b="0"/>
            <wp:docPr id="5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23"/>
                    <pic:cNvPicPr>
                      <a:picLocks noChangeAspect="1"/>
                    </pic:cNvPicPr>
                  </pic:nvPicPr>
                  <pic:blipFill>
                    <a:blip r:embed="rId52"/>
                    <a:stretch>
                      <a:fillRect/>
                    </a:stretch>
                  </pic:blipFill>
                  <pic:spPr>
                    <a:xfrm>
                      <a:off x="0" y="0"/>
                      <a:ext cx="3571875" cy="2324100"/>
                    </a:xfrm>
                    <a:prstGeom prst="rect">
                      <a:avLst/>
                    </a:prstGeom>
                    <a:noFill/>
                    <a:ln>
                      <a:noFill/>
                    </a:ln>
                  </pic:spPr>
                </pic:pic>
              </a:graphicData>
            </a:graphic>
          </wp:inline>
        </w:drawing>
      </w:r>
    </w:p>
    <w:p>
      <w:pPr>
        <w:pStyle w:val="19"/>
        <w:rPr>
          <w:rFonts w:hint="default"/>
          <w:lang w:val="en"/>
        </w:rPr>
      </w:pPr>
      <w:r>
        <w:t>图</w:t>
      </w:r>
      <w:r>
        <w:fldChar w:fldCharType="begin"/>
      </w:r>
      <w:r>
        <w:instrText xml:space="preserve"> STYLEREF 1 \s </w:instrText>
      </w:r>
      <w:r>
        <w:fldChar w:fldCharType="separate"/>
      </w:r>
      <w:r>
        <w:t>5</w:t>
      </w:r>
      <w:r>
        <w:fldChar w:fldCharType="end"/>
      </w:r>
      <w:r>
        <w:rPr>
          <w:lang w:val="en"/>
        </w:rPr>
        <w:t>.</w:t>
      </w:r>
      <w:r>
        <w:fldChar w:fldCharType="begin"/>
      </w:r>
      <w:r>
        <w:instrText xml:space="preserve"> SEQ 图 \* ARABIC \s 1 </w:instrText>
      </w:r>
      <w:r>
        <w:fldChar w:fldCharType="separate"/>
      </w:r>
      <w:r>
        <w:t>11</w:t>
      </w:r>
      <w:r>
        <w:fldChar w:fldCharType="end"/>
      </w:r>
      <w:r>
        <w:rPr>
          <w:rFonts w:hint="default"/>
          <w:lang w:val="en"/>
        </w:rPr>
        <w:t xml:space="preserve"> FP(k=3,N=128)</w:t>
      </w:r>
    </w:p>
    <w:p>
      <w:pPr>
        <w:jc w:val="center"/>
        <w:rPr>
          <w:rFonts w:hint="default"/>
          <w:lang w:val="en"/>
        </w:rPr>
      </w:pPr>
    </w:p>
    <w:p>
      <w:pPr>
        <w:keepNext w:val="0"/>
        <w:keepLines w:val="0"/>
        <w:widowControl/>
        <w:suppressLineNumbers w:val="0"/>
        <w:jc w:val="center"/>
      </w:pPr>
      <w:r>
        <w:rPr>
          <w:rFonts w:ascii="宋体" w:hAnsi="宋体" w:eastAsia="宋体" w:cs="宋体"/>
          <w:kern w:val="0"/>
          <w:sz w:val="24"/>
          <w:szCs w:val="24"/>
          <w:lang w:val="en-US" w:eastAsia="zh-CN" w:bidi="ar"/>
        </w:rPr>
        <w:drawing>
          <wp:inline distT="0" distB="0" distL="114300" distR="114300">
            <wp:extent cx="304800" cy="304800"/>
            <wp:effectExtent l="0" t="0" r="0" b="0"/>
            <wp:docPr id="51" name="Picture 1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16" descr="IMG_256"/>
                    <pic:cNvPicPr>
                      <a:picLocks noChangeAspect="1"/>
                    </pic:cNvPicPr>
                  </pic:nvPicPr>
                  <pic:blipFill>
                    <a:blip r:embed="rId10"/>
                    <a:stretch>
                      <a:fillRect/>
                    </a:stretch>
                  </pic:blipFill>
                  <pic:spPr>
                    <a:xfrm>
                      <a:off x="0" y="0"/>
                      <a:ext cx="304800" cy="304800"/>
                    </a:xfrm>
                    <a:prstGeom prst="rect">
                      <a:avLst/>
                    </a:prstGeom>
                    <a:noFill/>
                    <a:ln w="9525">
                      <a:noFill/>
                    </a:ln>
                  </pic:spPr>
                </pic:pic>
              </a:graphicData>
            </a:graphic>
          </wp:inline>
        </w:drawing>
      </w:r>
      <w:r>
        <w:drawing>
          <wp:inline distT="0" distB="0" distL="114300" distR="114300">
            <wp:extent cx="3375025" cy="2231390"/>
            <wp:effectExtent l="0" t="0" r="15875" b="16510"/>
            <wp:docPr id="5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20"/>
                    <pic:cNvPicPr>
                      <a:picLocks noChangeAspect="1"/>
                    </pic:cNvPicPr>
                  </pic:nvPicPr>
                  <pic:blipFill>
                    <a:blip r:embed="rId53"/>
                    <a:stretch>
                      <a:fillRect/>
                    </a:stretch>
                  </pic:blipFill>
                  <pic:spPr>
                    <a:xfrm>
                      <a:off x="0" y="0"/>
                      <a:ext cx="3375025" cy="2231390"/>
                    </a:xfrm>
                    <a:prstGeom prst="rect">
                      <a:avLst/>
                    </a:prstGeom>
                    <a:noFill/>
                    <a:ln>
                      <a:noFill/>
                    </a:ln>
                  </pic:spPr>
                </pic:pic>
              </a:graphicData>
            </a:graphic>
          </wp:inline>
        </w:drawing>
      </w:r>
    </w:p>
    <w:p>
      <w:pPr>
        <w:pStyle w:val="19"/>
        <w:rPr>
          <w:rFonts w:hint="default"/>
          <w:lang w:val="en"/>
        </w:rPr>
      </w:pPr>
      <w:r>
        <w:t>图</w:t>
      </w:r>
      <w:r>
        <w:fldChar w:fldCharType="begin"/>
      </w:r>
      <w:r>
        <w:instrText xml:space="preserve"> STYLEREF 1 \s </w:instrText>
      </w:r>
      <w:r>
        <w:fldChar w:fldCharType="separate"/>
      </w:r>
      <w:r>
        <w:t>5</w:t>
      </w:r>
      <w:r>
        <w:fldChar w:fldCharType="end"/>
      </w:r>
      <w:r>
        <w:rPr>
          <w:lang w:val="en"/>
        </w:rPr>
        <w:t>.</w:t>
      </w:r>
      <w:r>
        <w:fldChar w:fldCharType="begin"/>
      </w:r>
      <w:r>
        <w:instrText xml:space="preserve"> SEQ 图 \* ARABIC \s 1 </w:instrText>
      </w:r>
      <w:r>
        <w:fldChar w:fldCharType="separate"/>
      </w:r>
      <w:r>
        <w:t>12</w:t>
      </w:r>
      <w:r>
        <w:fldChar w:fldCharType="end"/>
      </w:r>
      <w:r>
        <w:rPr>
          <w:rFonts w:hint="default"/>
          <w:lang w:val="en"/>
        </w:rPr>
        <w:t xml:space="preserve"> FP(k=5,N=128)</w:t>
      </w:r>
    </w:p>
    <w:p>
      <w:pPr>
        <w:jc w:val="center"/>
        <w:rPr>
          <w:rFonts w:hint="default"/>
          <w:lang w:val="en"/>
        </w:rPr>
      </w:pPr>
      <w:r>
        <w:drawing>
          <wp:inline distT="0" distB="0" distL="114300" distR="114300">
            <wp:extent cx="3409315" cy="2254885"/>
            <wp:effectExtent l="0" t="0" r="635" b="12065"/>
            <wp:docPr id="5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22"/>
                    <pic:cNvPicPr>
                      <a:picLocks noChangeAspect="1"/>
                    </pic:cNvPicPr>
                  </pic:nvPicPr>
                  <pic:blipFill>
                    <a:blip r:embed="rId54"/>
                    <a:stretch>
                      <a:fillRect/>
                    </a:stretch>
                  </pic:blipFill>
                  <pic:spPr>
                    <a:xfrm>
                      <a:off x="0" y="0"/>
                      <a:ext cx="3409315" cy="2254885"/>
                    </a:xfrm>
                    <a:prstGeom prst="rect">
                      <a:avLst/>
                    </a:prstGeom>
                    <a:noFill/>
                    <a:ln>
                      <a:noFill/>
                    </a:ln>
                  </pic:spPr>
                </pic:pic>
              </a:graphicData>
            </a:graphic>
          </wp:inline>
        </w:drawing>
      </w:r>
    </w:p>
    <w:p>
      <w:pPr>
        <w:pStyle w:val="19"/>
        <w:rPr>
          <w:rFonts w:hint="default"/>
          <w:lang w:val="en"/>
        </w:rPr>
      </w:pPr>
      <w:r>
        <w:t>图</w:t>
      </w:r>
      <w:r>
        <w:fldChar w:fldCharType="begin"/>
      </w:r>
      <w:r>
        <w:instrText xml:space="preserve"> STYLEREF 1 \s </w:instrText>
      </w:r>
      <w:r>
        <w:fldChar w:fldCharType="separate"/>
      </w:r>
      <w:r>
        <w:t>5</w:t>
      </w:r>
      <w:r>
        <w:fldChar w:fldCharType="end"/>
      </w:r>
      <w:r>
        <w:rPr>
          <w:lang w:val="en"/>
        </w:rPr>
        <w:t>.</w:t>
      </w:r>
      <w:r>
        <w:fldChar w:fldCharType="begin"/>
      </w:r>
      <w:r>
        <w:instrText xml:space="preserve"> SEQ 图 \* ARABIC \s 1 </w:instrText>
      </w:r>
      <w:r>
        <w:fldChar w:fldCharType="separate"/>
      </w:r>
      <w:r>
        <w:t>13</w:t>
      </w:r>
      <w:r>
        <w:fldChar w:fldCharType="end"/>
      </w:r>
      <w:r>
        <w:rPr>
          <w:rFonts w:hint="default"/>
          <w:lang w:val="en"/>
        </w:rPr>
        <w:t xml:space="preserve"> FP(k=10,N=128)</w:t>
      </w:r>
    </w:p>
    <w:p>
      <w:pPr>
        <w:rPr>
          <w:rFonts w:hint="default"/>
          <w:lang w:val="en"/>
        </w:rPr>
      </w:pPr>
    </w:p>
    <w:p>
      <w:pPr>
        <w:jc w:val="center"/>
      </w:pPr>
      <w:r>
        <w:drawing>
          <wp:inline distT="0" distB="0" distL="114300" distR="114300">
            <wp:extent cx="3752850" cy="2457450"/>
            <wp:effectExtent l="0" t="0" r="0" b="0"/>
            <wp:docPr id="6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28"/>
                    <pic:cNvPicPr>
                      <a:picLocks noChangeAspect="1"/>
                    </pic:cNvPicPr>
                  </pic:nvPicPr>
                  <pic:blipFill>
                    <a:blip r:embed="rId55"/>
                    <a:stretch>
                      <a:fillRect/>
                    </a:stretch>
                  </pic:blipFill>
                  <pic:spPr>
                    <a:xfrm>
                      <a:off x="0" y="0"/>
                      <a:ext cx="3752850" cy="2457450"/>
                    </a:xfrm>
                    <a:prstGeom prst="rect">
                      <a:avLst/>
                    </a:prstGeom>
                    <a:noFill/>
                    <a:ln>
                      <a:noFill/>
                    </a:ln>
                  </pic:spPr>
                </pic:pic>
              </a:graphicData>
            </a:graphic>
          </wp:inline>
        </w:drawing>
      </w:r>
    </w:p>
    <w:p>
      <w:pPr>
        <w:pStyle w:val="19"/>
        <w:rPr>
          <w:rFonts w:hint="default"/>
          <w:lang w:val="en"/>
        </w:rPr>
      </w:pPr>
      <w:r>
        <w:t>图</w:t>
      </w:r>
      <w:r>
        <w:fldChar w:fldCharType="begin"/>
      </w:r>
      <w:r>
        <w:instrText xml:space="preserve"> STYLEREF 1 \s </w:instrText>
      </w:r>
      <w:r>
        <w:fldChar w:fldCharType="separate"/>
      </w:r>
      <w:r>
        <w:t>5</w:t>
      </w:r>
      <w:r>
        <w:fldChar w:fldCharType="end"/>
      </w:r>
      <w:r>
        <w:rPr>
          <w:lang w:val="en"/>
        </w:rPr>
        <w:t>.</w:t>
      </w:r>
      <w:r>
        <w:fldChar w:fldCharType="begin"/>
      </w:r>
      <w:r>
        <w:instrText xml:space="preserve"> SEQ 图 \* ARABIC \s 1 </w:instrText>
      </w:r>
      <w:r>
        <w:fldChar w:fldCharType="separate"/>
      </w:r>
      <w:r>
        <w:t>14</w:t>
      </w:r>
      <w:r>
        <w:fldChar w:fldCharType="end"/>
      </w:r>
      <w:r>
        <w:rPr>
          <w:rFonts w:hint="default"/>
          <w:lang w:val="en"/>
        </w:rPr>
        <w:t xml:space="preserve"> FP(k=５,N=32,64,128,256,512)</w:t>
      </w:r>
    </w:p>
    <w:p>
      <w:pPr>
        <w:ind w:firstLine="420" w:firstLineChars="0"/>
        <w:rPr>
          <w:rFonts w:hint="default"/>
          <w:lang w:val="en"/>
        </w:rPr>
      </w:pPr>
      <w:r>
        <w:rPr>
          <w:rFonts w:hint="default"/>
          <w:lang w:val="en"/>
        </w:rPr>
        <w:t>可以看到，在提高K值之后，系统的FP(False-Positive)有了先下降后上升，整体性能先上升后下降，体现了LSH的局部性特征。</w:t>
      </w:r>
    </w:p>
    <w:p>
      <w:pPr>
        <w:ind w:firstLine="420" w:firstLineChars="0"/>
        <w:rPr>
          <w:rFonts w:hint="default"/>
          <w:lang w:val="en"/>
        </w:rPr>
      </w:pPr>
      <w:r>
        <w:rPr>
          <w:rFonts w:hint="default"/>
          <w:lang w:val="en"/>
        </w:rPr>
        <w:t>在小样本的情况下，LSH的准确度基本维持不变，由于k的上升，整体FP下降。</w:t>
      </w:r>
    </w:p>
    <w:p>
      <w:pPr>
        <w:rPr>
          <w:rFonts w:hint="default"/>
          <w:lang w:val="en"/>
        </w:rPr>
      </w:pPr>
      <w:r>
        <w:rPr>
          <w:rFonts w:hint="default"/>
          <w:lang w:val="en"/>
        </w:rPr>
        <w:t>随着K值的增大，局部性特征体现，embedding不能很好的区分样本，从而FP升高，系统性能下降。</w:t>
      </w:r>
    </w:p>
    <w:p>
      <w:pPr>
        <w:rPr>
          <w:rFonts w:hint="default"/>
          <w:lang w:val="en"/>
        </w:rPr>
      </w:pPr>
    </w:p>
    <w:p>
      <w:pPr>
        <w:rPr>
          <w:rFonts w:hint="default"/>
          <w:lang w:val="en"/>
        </w:rPr>
      </w:pPr>
    </w:p>
    <w:p>
      <w:pPr>
        <w:keepNext w:val="0"/>
        <w:keepLines w:val="0"/>
        <w:widowControl/>
        <w:suppressLineNumbers w:val="0"/>
        <w:jc w:val="left"/>
      </w:pPr>
    </w:p>
    <w:p>
      <w:pPr>
        <w:keepNext w:val="0"/>
        <w:keepLines w:val="0"/>
        <w:widowControl/>
        <w:suppressLineNumbers w:val="0"/>
        <w:jc w:val="left"/>
      </w:pPr>
    </w:p>
    <w:p>
      <w:pPr>
        <w:widowControl w:val="0"/>
        <w:numPr>
          <w:ilvl w:val="0"/>
          <w:numId w:val="0"/>
        </w:numPr>
        <w:jc w:val="left"/>
        <w:rPr>
          <w:rFonts w:hint="default"/>
          <w:lang w:val="en"/>
        </w:rPr>
      </w:pPr>
    </w:p>
    <w:p>
      <w:pPr>
        <w:widowControl w:val="0"/>
        <w:numPr>
          <w:ilvl w:val="0"/>
          <w:numId w:val="0"/>
        </w:numPr>
        <w:jc w:val="left"/>
        <w:rPr>
          <w:rFonts w:hint="default"/>
          <w:lang w:val="en"/>
        </w:rPr>
      </w:pPr>
    </w:p>
    <w:p>
      <w:pPr>
        <w:widowControl w:val="0"/>
        <w:numPr>
          <w:ilvl w:val="0"/>
          <w:numId w:val="0"/>
        </w:numPr>
        <w:jc w:val="left"/>
        <w:rPr>
          <w:rFonts w:hint="default"/>
          <w:lang w:val="en"/>
        </w:rPr>
      </w:pPr>
    </w:p>
    <w:p>
      <w:pPr>
        <w:widowControl w:val="0"/>
        <w:numPr>
          <w:ilvl w:val="0"/>
          <w:numId w:val="0"/>
        </w:numPr>
        <w:jc w:val="left"/>
        <w:rPr>
          <w:rFonts w:hint="default"/>
          <w:lang w:val="en"/>
        </w:rPr>
      </w:pPr>
    </w:p>
    <w:p>
      <w:pPr>
        <w:widowControl w:val="0"/>
        <w:numPr>
          <w:ilvl w:val="0"/>
          <w:numId w:val="0"/>
        </w:numPr>
        <w:jc w:val="left"/>
        <w:rPr>
          <w:rFonts w:hint="default"/>
          <w:lang w:val="en"/>
        </w:rPr>
      </w:pPr>
    </w:p>
    <w:p>
      <w:pPr>
        <w:widowControl w:val="0"/>
        <w:numPr>
          <w:ilvl w:val="0"/>
          <w:numId w:val="0"/>
        </w:numPr>
        <w:jc w:val="left"/>
        <w:rPr>
          <w:rFonts w:hint="default"/>
          <w:lang w:val="en"/>
        </w:rPr>
      </w:pPr>
    </w:p>
    <w:p>
      <w:pPr>
        <w:widowControl w:val="0"/>
        <w:numPr>
          <w:ilvl w:val="0"/>
          <w:numId w:val="0"/>
        </w:numPr>
        <w:jc w:val="left"/>
        <w:rPr>
          <w:rFonts w:hint="default"/>
          <w:lang w:val="en"/>
        </w:rPr>
      </w:pPr>
    </w:p>
    <w:p>
      <w:pPr>
        <w:widowControl w:val="0"/>
        <w:numPr>
          <w:ilvl w:val="0"/>
          <w:numId w:val="0"/>
        </w:numPr>
        <w:jc w:val="left"/>
        <w:rPr>
          <w:rFonts w:hint="default"/>
          <w:lang w:val="en"/>
        </w:rPr>
      </w:pPr>
    </w:p>
    <w:p>
      <w:pPr>
        <w:widowControl w:val="0"/>
        <w:numPr>
          <w:ilvl w:val="0"/>
          <w:numId w:val="0"/>
        </w:numPr>
        <w:jc w:val="left"/>
        <w:rPr>
          <w:rFonts w:hint="default"/>
          <w:lang w:val="en"/>
        </w:rPr>
      </w:pPr>
    </w:p>
    <w:p>
      <w:pPr>
        <w:widowControl w:val="0"/>
        <w:numPr>
          <w:ilvl w:val="0"/>
          <w:numId w:val="0"/>
        </w:numPr>
        <w:jc w:val="left"/>
        <w:rPr>
          <w:rFonts w:hint="default"/>
          <w:lang w:val="en"/>
        </w:rPr>
      </w:pPr>
    </w:p>
    <w:p>
      <w:pPr>
        <w:pStyle w:val="3"/>
        <w:bidi w:val="0"/>
        <w:rPr>
          <w:rFonts w:hint="default"/>
          <w:lang w:val="en"/>
        </w:rPr>
      </w:pPr>
      <w:bookmarkStart w:id="32" w:name="_Toc2041863028"/>
      <w:r>
        <w:rPr>
          <w:rFonts w:hint="default"/>
          <w:lang w:val="en"/>
        </w:rPr>
        <w:t>基于主题进行聚类后再Hash</w:t>
      </w:r>
      <w:bookmarkEnd w:id="32"/>
    </w:p>
    <w:p>
      <w:pPr>
        <w:rPr>
          <w:rFonts w:hint="default"/>
          <w:lang w:val="en"/>
        </w:rPr>
      </w:pPr>
      <w:r>
        <w:rPr>
          <w:rFonts w:hint="default"/>
          <w:lang w:val="en"/>
        </w:rPr>
        <w:t>使用NMF，LDA等算法进行主题聚类，之后再进行Hash，类似于层次聚类，在较高的层次采用具有语义的聚类算法，而在较低的维度采用无语义的LSH进行比较。</w:t>
      </w:r>
    </w:p>
    <w:p>
      <w:pPr>
        <w:rPr>
          <w:rFonts w:hint="default"/>
          <w:lang w:val="en"/>
        </w:rPr>
      </w:pPr>
      <w:r>
        <w:rPr>
          <w:rFonts w:hint="default"/>
          <w:lang w:val="en"/>
        </w:rPr>
        <w:t>从而利用系统进行预测的时候先选择Topic，再进行LSH从而能够大大的缩小LSH的存储空间，更好的利用局部性。</w:t>
      </w:r>
    </w:p>
    <w:p>
      <w:pPr>
        <w:pStyle w:val="19"/>
        <w:rPr>
          <w:rFonts w:hint="default"/>
          <w:lang w:val="en"/>
        </w:rPr>
      </w:pPr>
      <w:r>
        <w:t>代码</w:t>
      </w:r>
      <w:r>
        <w:fldChar w:fldCharType="begin"/>
      </w:r>
      <w:r>
        <w:instrText xml:space="preserve"> STYLEREF 1 \s </w:instrText>
      </w:r>
      <w:r>
        <w:fldChar w:fldCharType="separate"/>
      </w:r>
      <w:r>
        <w:t>5</w:t>
      </w:r>
      <w:r>
        <w:fldChar w:fldCharType="end"/>
      </w:r>
      <w:r>
        <w:rPr>
          <w:lang w:val="en"/>
        </w:rPr>
        <w:t>.</w:t>
      </w:r>
      <w:r>
        <w:fldChar w:fldCharType="begin"/>
      </w:r>
      <w:r>
        <w:instrText xml:space="preserve"> SEQ 代码 \* ARABIC \s 1 </w:instrText>
      </w:r>
      <w:r>
        <w:fldChar w:fldCharType="separate"/>
      </w:r>
      <w:r>
        <w:t>3</w:t>
      </w:r>
      <w:r>
        <w:fldChar w:fldCharType="end"/>
      </w:r>
      <w:r>
        <w:rPr>
          <w:rFonts w:hint="default"/>
          <w:lang w:val="en"/>
        </w:rPr>
        <w:t xml:space="preserve"> LDA主题模型</w:t>
      </w:r>
    </w:p>
    <w:p>
      <w:pPr>
        <w:keepNext w:val="0"/>
        <w:keepLines w:val="0"/>
        <w:widowControl/>
        <w:suppressLineNumbers w:val="0"/>
        <w:pBdr>
          <w:top w:val="single" w:color="auto" w:sz="4" w:space="0"/>
          <w:left w:val="single" w:color="auto" w:sz="4" w:space="0"/>
          <w:bottom w:val="single" w:color="auto" w:sz="4" w:space="0"/>
          <w:right w:val="single" w:color="auto" w:sz="4" w:space="0"/>
        </w:pBdr>
        <w:shd w:val="clear" w:fill="FFFFFF"/>
        <w:spacing w:before="0" w:beforeAutospacing="0" w:after="0" w:afterAutospacing="0" w:line="231" w:lineRule="atLeast"/>
        <w:ind w:left="0" w:right="0" w:firstLine="0"/>
        <w:jc w:val="left"/>
        <w:textAlignment w:val="baseline"/>
        <w:rPr>
          <w:rFonts w:ascii="Consolas" w:hAnsi="Consolas" w:eastAsia="Consolas" w:cs="Consolas"/>
          <w:i w:val="0"/>
          <w:caps w:val="0"/>
          <w:color w:val="333333"/>
          <w:spacing w:val="0"/>
          <w:sz w:val="19"/>
          <w:szCs w:val="19"/>
        </w:rPr>
      </w:pPr>
      <w:r>
        <w:rPr>
          <w:rStyle w:val="49"/>
          <w:rFonts w:hint="default" w:ascii="Consolas" w:hAnsi="Consolas" w:eastAsia="Consolas" w:cs="Consolas"/>
          <w:b w:val="0"/>
          <w:i w:val="0"/>
          <w:caps w:val="0"/>
          <w:color w:val="000000"/>
          <w:spacing w:val="0"/>
          <w:kern w:val="0"/>
          <w:sz w:val="21"/>
          <w:szCs w:val="21"/>
          <w:shd w:val="clear" w:fill="FFFFFF"/>
          <w:vertAlign w:val="baseline"/>
          <w:lang w:val="en-US" w:eastAsia="zh-CN" w:bidi="ar"/>
        </w:rPr>
        <w:t>n_features </w:t>
      </w:r>
      <w:r>
        <w:rPr>
          <w:rStyle w:val="49"/>
          <w:rFonts w:hint="default" w:ascii="Consolas" w:hAnsi="Consolas" w:eastAsia="Consolas" w:cs="Consolas"/>
          <w:b/>
          <w:i w:val="0"/>
          <w:caps w:val="0"/>
          <w:color w:val="006699"/>
          <w:spacing w:val="0"/>
          <w:kern w:val="0"/>
          <w:sz w:val="21"/>
          <w:szCs w:val="21"/>
          <w:shd w:val="clear" w:fill="FFFFFF"/>
          <w:vertAlign w:val="baseline"/>
          <w:lang w:val="en-US" w:eastAsia="zh-CN" w:bidi="ar"/>
        </w:rPr>
        <w:t>=</w:t>
      </w:r>
      <w:r>
        <w:rPr>
          <w:rFonts w:hint="default" w:ascii="Consolas" w:hAnsi="Consolas" w:eastAsia="Consolas" w:cs="Consolas"/>
          <w:i w:val="0"/>
          <w:caps w:val="0"/>
          <w:color w:val="333333"/>
          <w:spacing w:val="0"/>
          <w:kern w:val="0"/>
          <w:sz w:val="19"/>
          <w:szCs w:val="19"/>
          <w:shd w:val="clear" w:fill="FFFFFF"/>
          <w:vertAlign w:val="baseline"/>
          <w:lang w:val="en-US" w:eastAsia="zh-CN" w:bidi="ar"/>
        </w:rPr>
        <w:t> </w:t>
      </w:r>
      <w:r>
        <w:rPr>
          <w:rStyle w:val="49"/>
          <w:rFonts w:hint="default" w:ascii="Consolas" w:hAnsi="Consolas" w:eastAsia="Consolas" w:cs="Consolas"/>
          <w:b w:val="0"/>
          <w:i w:val="0"/>
          <w:caps w:val="0"/>
          <w:color w:val="009900"/>
          <w:spacing w:val="0"/>
          <w:kern w:val="0"/>
          <w:sz w:val="21"/>
          <w:szCs w:val="21"/>
          <w:shd w:val="clear" w:fill="FFFFFF"/>
          <w:vertAlign w:val="baseline"/>
          <w:lang w:val="en-US" w:eastAsia="zh-CN" w:bidi="ar"/>
        </w:rPr>
        <w:t>1000</w:t>
      </w:r>
    </w:p>
    <w:p>
      <w:pPr>
        <w:keepNext w:val="0"/>
        <w:keepLines w:val="0"/>
        <w:widowControl/>
        <w:suppressLineNumbers w:val="0"/>
        <w:pBdr>
          <w:top w:val="single" w:color="auto" w:sz="4" w:space="0"/>
          <w:left w:val="single" w:color="auto" w:sz="4" w:space="0"/>
          <w:bottom w:val="single" w:color="auto" w:sz="4" w:space="0"/>
          <w:right w:val="single" w:color="auto" w:sz="4"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49"/>
          <w:rFonts w:hint="default" w:ascii="Consolas" w:hAnsi="Consolas" w:eastAsia="Consolas" w:cs="Consolas"/>
          <w:b w:val="0"/>
          <w:i w:val="0"/>
          <w:caps w:val="0"/>
          <w:color w:val="000000"/>
          <w:spacing w:val="0"/>
          <w:kern w:val="0"/>
          <w:sz w:val="21"/>
          <w:szCs w:val="21"/>
          <w:shd w:val="clear" w:fill="FFFFFF"/>
          <w:vertAlign w:val="baseline"/>
          <w:lang w:val="en-US" w:eastAsia="zh-CN" w:bidi="ar"/>
        </w:rPr>
        <w:t>n_topics </w:t>
      </w:r>
      <w:r>
        <w:rPr>
          <w:rStyle w:val="49"/>
          <w:rFonts w:hint="default" w:ascii="Consolas" w:hAnsi="Consolas" w:eastAsia="Consolas" w:cs="Consolas"/>
          <w:b/>
          <w:i w:val="0"/>
          <w:caps w:val="0"/>
          <w:color w:val="006699"/>
          <w:spacing w:val="0"/>
          <w:kern w:val="0"/>
          <w:sz w:val="21"/>
          <w:szCs w:val="21"/>
          <w:shd w:val="clear" w:fill="FFFFFF"/>
          <w:vertAlign w:val="baseline"/>
          <w:lang w:val="en-US" w:eastAsia="zh-CN" w:bidi="ar"/>
        </w:rPr>
        <w:t>=</w:t>
      </w:r>
      <w:r>
        <w:rPr>
          <w:rFonts w:hint="default" w:ascii="Consolas" w:hAnsi="Consolas" w:eastAsia="Consolas" w:cs="Consolas"/>
          <w:i w:val="0"/>
          <w:caps w:val="0"/>
          <w:color w:val="333333"/>
          <w:spacing w:val="0"/>
          <w:kern w:val="0"/>
          <w:sz w:val="19"/>
          <w:szCs w:val="19"/>
          <w:shd w:val="clear" w:fill="FFFFFF"/>
          <w:vertAlign w:val="baseline"/>
          <w:lang w:val="en-US" w:eastAsia="zh-CN" w:bidi="ar"/>
        </w:rPr>
        <w:t> </w:t>
      </w:r>
      <w:r>
        <w:rPr>
          <w:rStyle w:val="49"/>
          <w:rFonts w:hint="default" w:ascii="Consolas" w:hAnsi="Consolas" w:eastAsia="Consolas" w:cs="Consolas"/>
          <w:b w:val="0"/>
          <w:i w:val="0"/>
          <w:caps w:val="0"/>
          <w:color w:val="009900"/>
          <w:spacing w:val="0"/>
          <w:kern w:val="0"/>
          <w:sz w:val="21"/>
          <w:szCs w:val="21"/>
          <w:shd w:val="clear" w:fill="FFFFFF"/>
          <w:vertAlign w:val="baseline"/>
          <w:lang w:val="en-US" w:eastAsia="zh-CN" w:bidi="ar"/>
        </w:rPr>
        <w:t>8</w:t>
      </w:r>
    </w:p>
    <w:p>
      <w:pPr>
        <w:keepNext w:val="0"/>
        <w:keepLines w:val="0"/>
        <w:widowControl/>
        <w:suppressLineNumbers w:val="0"/>
        <w:pBdr>
          <w:top w:val="single" w:color="auto" w:sz="4" w:space="0"/>
          <w:left w:val="single" w:color="auto" w:sz="4" w:space="0"/>
          <w:bottom w:val="single" w:color="auto" w:sz="4" w:space="0"/>
          <w:right w:val="single" w:color="auto" w:sz="4"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49"/>
          <w:rFonts w:hint="default" w:ascii="Consolas" w:hAnsi="Consolas" w:eastAsia="Consolas" w:cs="Consolas"/>
          <w:b w:val="0"/>
          <w:i w:val="0"/>
          <w:caps w:val="0"/>
          <w:color w:val="000000"/>
          <w:spacing w:val="0"/>
          <w:kern w:val="0"/>
          <w:sz w:val="21"/>
          <w:szCs w:val="21"/>
          <w:shd w:val="clear" w:fill="FFFFFF"/>
          <w:vertAlign w:val="baseline"/>
          <w:lang w:val="en-US" w:eastAsia="zh-CN" w:bidi="ar"/>
        </w:rPr>
        <w:t>n_top_words </w:t>
      </w:r>
      <w:r>
        <w:rPr>
          <w:rStyle w:val="49"/>
          <w:rFonts w:hint="default" w:ascii="Consolas" w:hAnsi="Consolas" w:eastAsia="Consolas" w:cs="Consolas"/>
          <w:b/>
          <w:i w:val="0"/>
          <w:caps w:val="0"/>
          <w:color w:val="006699"/>
          <w:spacing w:val="0"/>
          <w:kern w:val="0"/>
          <w:sz w:val="21"/>
          <w:szCs w:val="21"/>
          <w:shd w:val="clear" w:fill="FFFFFF"/>
          <w:vertAlign w:val="baseline"/>
          <w:lang w:val="en-US" w:eastAsia="zh-CN" w:bidi="ar"/>
        </w:rPr>
        <w:t>=</w:t>
      </w:r>
      <w:r>
        <w:rPr>
          <w:rFonts w:hint="default" w:ascii="Consolas" w:hAnsi="Consolas" w:eastAsia="Consolas" w:cs="Consolas"/>
          <w:i w:val="0"/>
          <w:caps w:val="0"/>
          <w:color w:val="333333"/>
          <w:spacing w:val="0"/>
          <w:kern w:val="0"/>
          <w:sz w:val="19"/>
          <w:szCs w:val="19"/>
          <w:shd w:val="clear" w:fill="FFFFFF"/>
          <w:vertAlign w:val="baseline"/>
          <w:lang w:val="en-US" w:eastAsia="zh-CN" w:bidi="ar"/>
        </w:rPr>
        <w:t> </w:t>
      </w:r>
      <w:r>
        <w:rPr>
          <w:rStyle w:val="49"/>
          <w:rFonts w:hint="default" w:ascii="Consolas" w:hAnsi="Consolas" w:eastAsia="Consolas" w:cs="Consolas"/>
          <w:b w:val="0"/>
          <w:i w:val="0"/>
          <w:caps w:val="0"/>
          <w:color w:val="009900"/>
          <w:spacing w:val="0"/>
          <w:kern w:val="0"/>
          <w:sz w:val="21"/>
          <w:szCs w:val="21"/>
          <w:shd w:val="clear" w:fill="FFFFFF"/>
          <w:vertAlign w:val="baseline"/>
          <w:lang w:val="en-US" w:eastAsia="zh-CN" w:bidi="ar"/>
        </w:rPr>
        <w:t>10</w:t>
      </w:r>
    </w:p>
    <w:p>
      <w:pPr>
        <w:keepNext w:val="0"/>
        <w:keepLines w:val="0"/>
        <w:widowControl/>
        <w:suppressLineNumbers w:val="0"/>
        <w:pBdr>
          <w:top w:val="single" w:color="auto" w:sz="4" w:space="0"/>
          <w:left w:val="single" w:color="auto" w:sz="4" w:space="0"/>
          <w:bottom w:val="single" w:color="auto" w:sz="4" w:space="0"/>
          <w:right w:val="single" w:color="auto" w:sz="4"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Fonts w:hint="default" w:ascii="Consolas" w:hAnsi="Consolas" w:eastAsia="Consolas" w:cs="Consolas"/>
          <w:i w:val="0"/>
          <w:caps w:val="0"/>
          <w:color w:val="333333"/>
          <w:spacing w:val="0"/>
          <w:kern w:val="0"/>
          <w:sz w:val="19"/>
          <w:szCs w:val="19"/>
          <w:shd w:val="clear" w:fill="FFFFFF"/>
          <w:vertAlign w:val="baseline"/>
          <w:lang w:val="en-US" w:eastAsia="zh-CN" w:bidi="ar"/>
        </w:rPr>
        <w:t> </w:t>
      </w:r>
    </w:p>
    <w:p>
      <w:pPr>
        <w:keepNext w:val="0"/>
        <w:keepLines w:val="0"/>
        <w:widowControl/>
        <w:suppressLineNumbers w:val="0"/>
        <w:pBdr>
          <w:top w:val="single" w:color="auto" w:sz="4" w:space="0"/>
          <w:left w:val="single" w:color="auto" w:sz="4" w:space="0"/>
          <w:bottom w:val="single" w:color="auto" w:sz="4" w:space="0"/>
          <w:right w:val="single" w:color="auto" w:sz="4"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Fonts w:hint="default" w:ascii="Consolas" w:hAnsi="Consolas" w:eastAsia="Consolas" w:cs="Consolas"/>
          <w:i w:val="0"/>
          <w:caps w:val="0"/>
          <w:color w:val="333333"/>
          <w:spacing w:val="0"/>
          <w:kern w:val="0"/>
          <w:sz w:val="19"/>
          <w:szCs w:val="19"/>
          <w:shd w:val="clear" w:fill="FFFFFF"/>
          <w:vertAlign w:val="baseline"/>
          <w:lang w:val="en-US" w:eastAsia="zh-CN" w:bidi="ar"/>
        </w:rPr>
        <w:t> </w:t>
      </w:r>
    </w:p>
    <w:p>
      <w:pPr>
        <w:keepNext w:val="0"/>
        <w:keepLines w:val="0"/>
        <w:widowControl/>
        <w:suppressLineNumbers w:val="0"/>
        <w:pBdr>
          <w:top w:val="single" w:color="auto" w:sz="4" w:space="0"/>
          <w:left w:val="single" w:color="auto" w:sz="4" w:space="0"/>
          <w:bottom w:val="single" w:color="auto" w:sz="4" w:space="0"/>
          <w:right w:val="single" w:color="auto" w:sz="4"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49"/>
          <w:rFonts w:hint="default" w:ascii="Consolas" w:hAnsi="Consolas" w:eastAsia="Consolas" w:cs="Consolas"/>
          <w:b/>
          <w:i w:val="0"/>
          <w:caps w:val="0"/>
          <w:color w:val="006699"/>
          <w:spacing w:val="0"/>
          <w:kern w:val="0"/>
          <w:sz w:val="21"/>
          <w:szCs w:val="21"/>
          <w:shd w:val="clear" w:fill="FFFFFF"/>
          <w:vertAlign w:val="baseline"/>
          <w:lang w:val="en-US" w:eastAsia="zh-CN" w:bidi="ar"/>
        </w:rPr>
        <w:t>def</w:t>
      </w:r>
      <w:r>
        <w:rPr>
          <w:rFonts w:hint="default" w:ascii="Consolas" w:hAnsi="Consolas" w:eastAsia="Consolas" w:cs="Consolas"/>
          <w:i w:val="0"/>
          <w:caps w:val="0"/>
          <w:color w:val="333333"/>
          <w:spacing w:val="0"/>
          <w:kern w:val="0"/>
          <w:sz w:val="19"/>
          <w:szCs w:val="19"/>
          <w:shd w:val="clear" w:fill="FFFFFF"/>
          <w:vertAlign w:val="baseline"/>
          <w:lang w:val="en-US" w:eastAsia="zh-CN" w:bidi="ar"/>
        </w:rPr>
        <w:t> </w:t>
      </w:r>
      <w:r>
        <w:rPr>
          <w:rStyle w:val="49"/>
          <w:rFonts w:hint="default" w:ascii="Consolas" w:hAnsi="Consolas" w:eastAsia="Consolas" w:cs="Consolas"/>
          <w:b w:val="0"/>
          <w:i w:val="0"/>
          <w:caps w:val="0"/>
          <w:color w:val="000000"/>
          <w:spacing w:val="0"/>
          <w:kern w:val="0"/>
          <w:sz w:val="21"/>
          <w:szCs w:val="21"/>
          <w:shd w:val="clear" w:fill="FFFFFF"/>
          <w:vertAlign w:val="baseline"/>
          <w:lang w:val="en-US" w:eastAsia="zh-CN" w:bidi="ar"/>
        </w:rPr>
        <w:t>print_top_words(model, feature_names, n_top_words):</w:t>
      </w:r>
    </w:p>
    <w:p>
      <w:pPr>
        <w:keepNext w:val="0"/>
        <w:keepLines w:val="0"/>
        <w:widowControl/>
        <w:suppressLineNumbers w:val="0"/>
        <w:pBdr>
          <w:top w:val="single" w:color="auto" w:sz="4" w:space="0"/>
          <w:left w:val="single" w:color="auto" w:sz="4" w:space="0"/>
          <w:bottom w:val="single" w:color="auto" w:sz="4" w:space="0"/>
          <w:right w:val="single" w:color="auto" w:sz="4"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49"/>
          <w:rFonts w:hint="default" w:ascii="Consolas" w:hAnsi="Consolas" w:eastAsia="Consolas" w:cs="Consolas"/>
          <w:b w:val="0"/>
          <w:i w:val="0"/>
          <w:caps w:val="0"/>
          <w:color w:val="DD1144"/>
          <w:spacing w:val="0"/>
          <w:kern w:val="0"/>
          <w:sz w:val="21"/>
          <w:szCs w:val="21"/>
          <w:shd w:val="clear" w:fill="FFFFFF"/>
          <w:vertAlign w:val="baseline"/>
          <w:lang w:val="en-US" w:eastAsia="zh-CN" w:bidi="ar"/>
        </w:rPr>
        <w:t>    </w:t>
      </w:r>
      <w:r>
        <w:rPr>
          <w:rStyle w:val="49"/>
          <w:rFonts w:hint="default" w:ascii="Consolas" w:hAnsi="Consolas" w:eastAsia="Consolas" w:cs="Consolas"/>
          <w:b/>
          <w:i w:val="0"/>
          <w:caps w:val="0"/>
          <w:color w:val="006699"/>
          <w:spacing w:val="0"/>
          <w:kern w:val="0"/>
          <w:sz w:val="21"/>
          <w:szCs w:val="21"/>
          <w:shd w:val="clear" w:fill="FFFFFF"/>
          <w:vertAlign w:val="baseline"/>
          <w:lang w:val="en-US" w:eastAsia="zh-CN" w:bidi="ar"/>
        </w:rPr>
        <w:t>for</w:t>
      </w:r>
      <w:r>
        <w:rPr>
          <w:rFonts w:hint="default" w:ascii="Consolas" w:hAnsi="Consolas" w:eastAsia="Consolas" w:cs="Consolas"/>
          <w:i w:val="0"/>
          <w:caps w:val="0"/>
          <w:color w:val="333333"/>
          <w:spacing w:val="0"/>
          <w:kern w:val="0"/>
          <w:sz w:val="19"/>
          <w:szCs w:val="19"/>
          <w:shd w:val="clear" w:fill="FFFFFF"/>
          <w:vertAlign w:val="baseline"/>
          <w:lang w:val="en-US" w:eastAsia="zh-CN" w:bidi="ar"/>
        </w:rPr>
        <w:t> </w:t>
      </w:r>
      <w:r>
        <w:rPr>
          <w:rStyle w:val="49"/>
          <w:rFonts w:hint="default" w:ascii="Consolas" w:hAnsi="Consolas" w:eastAsia="Consolas" w:cs="Consolas"/>
          <w:b w:val="0"/>
          <w:i w:val="0"/>
          <w:caps w:val="0"/>
          <w:color w:val="000000"/>
          <w:spacing w:val="0"/>
          <w:kern w:val="0"/>
          <w:sz w:val="21"/>
          <w:szCs w:val="21"/>
          <w:shd w:val="clear" w:fill="FFFFFF"/>
          <w:vertAlign w:val="baseline"/>
          <w:lang w:val="en-US" w:eastAsia="zh-CN" w:bidi="ar"/>
        </w:rPr>
        <w:t>topic_idx, topic </w:t>
      </w:r>
      <w:r>
        <w:rPr>
          <w:rStyle w:val="49"/>
          <w:rFonts w:hint="default" w:ascii="Consolas" w:hAnsi="Consolas" w:eastAsia="Consolas" w:cs="Consolas"/>
          <w:b/>
          <w:i w:val="0"/>
          <w:caps w:val="0"/>
          <w:color w:val="006699"/>
          <w:spacing w:val="0"/>
          <w:kern w:val="0"/>
          <w:sz w:val="21"/>
          <w:szCs w:val="21"/>
          <w:shd w:val="clear" w:fill="FFFFFF"/>
          <w:vertAlign w:val="baseline"/>
          <w:lang w:val="en-US" w:eastAsia="zh-CN" w:bidi="ar"/>
        </w:rPr>
        <w:t>in</w:t>
      </w:r>
      <w:r>
        <w:rPr>
          <w:rFonts w:hint="default" w:ascii="Consolas" w:hAnsi="Consolas" w:eastAsia="Consolas" w:cs="Consolas"/>
          <w:i w:val="0"/>
          <w:caps w:val="0"/>
          <w:color w:val="333333"/>
          <w:spacing w:val="0"/>
          <w:kern w:val="0"/>
          <w:sz w:val="19"/>
          <w:szCs w:val="19"/>
          <w:shd w:val="clear" w:fill="FFFFFF"/>
          <w:vertAlign w:val="baseline"/>
          <w:lang w:val="en-US" w:eastAsia="zh-CN" w:bidi="ar"/>
        </w:rPr>
        <w:t> </w:t>
      </w:r>
      <w:r>
        <w:rPr>
          <w:rStyle w:val="49"/>
          <w:rFonts w:hint="default" w:ascii="Consolas" w:hAnsi="Consolas" w:eastAsia="Consolas" w:cs="Consolas"/>
          <w:b w:val="0"/>
          <w:i w:val="0"/>
          <w:caps w:val="0"/>
          <w:color w:val="FF1493"/>
          <w:spacing w:val="0"/>
          <w:kern w:val="0"/>
          <w:sz w:val="21"/>
          <w:szCs w:val="21"/>
          <w:shd w:val="clear" w:fill="FFFFFF"/>
          <w:vertAlign w:val="baseline"/>
          <w:lang w:val="en-US" w:eastAsia="zh-CN" w:bidi="ar"/>
        </w:rPr>
        <w:t>enumerate</w:t>
      </w:r>
      <w:r>
        <w:rPr>
          <w:rStyle w:val="49"/>
          <w:rFonts w:hint="default" w:ascii="Consolas" w:hAnsi="Consolas" w:eastAsia="Consolas" w:cs="Consolas"/>
          <w:b w:val="0"/>
          <w:i w:val="0"/>
          <w:caps w:val="0"/>
          <w:color w:val="000000"/>
          <w:spacing w:val="0"/>
          <w:kern w:val="0"/>
          <w:sz w:val="21"/>
          <w:szCs w:val="21"/>
          <w:shd w:val="clear" w:fill="FFFFFF"/>
          <w:vertAlign w:val="baseline"/>
          <w:lang w:val="en-US" w:eastAsia="zh-CN" w:bidi="ar"/>
        </w:rPr>
        <w:t>(model.components_):</w:t>
      </w:r>
    </w:p>
    <w:p>
      <w:pPr>
        <w:keepNext w:val="0"/>
        <w:keepLines w:val="0"/>
        <w:widowControl/>
        <w:suppressLineNumbers w:val="0"/>
        <w:pBdr>
          <w:top w:val="single" w:color="auto" w:sz="4" w:space="0"/>
          <w:left w:val="single" w:color="auto" w:sz="4" w:space="0"/>
          <w:bottom w:val="single" w:color="auto" w:sz="4" w:space="0"/>
          <w:right w:val="single" w:color="auto" w:sz="4"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49"/>
          <w:rFonts w:hint="default" w:ascii="Consolas" w:hAnsi="Consolas" w:eastAsia="Consolas" w:cs="Consolas"/>
          <w:b w:val="0"/>
          <w:i w:val="0"/>
          <w:caps w:val="0"/>
          <w:color w:val="DD1144"/>
          <w:spacing w:val="0"/>
          <w:kern w:val="0"/>
          <w:sz w:val="21"/>
          <w:szCs w:val="21"/>
          <w:shd w:val="clear" w:fill="FFFFFF"/>
          <w:vertAlign w:val="baseline"/>
          <w:lang w:val="en-US" w:eastAsia="zh-CN" w:bidi="ar"/>
        </w:rPr>
        <w:t>        </w:t>
      </w:r>
      <w:r>
        <w:rPr>
          <w:rStyle w:val="49"/>
          <w:rFonts w:hint="default" w:ascii="Consolas" w:hAnsi="Consolas" w:eastAsia="Consolas" w:cs="Consolas"/>
          <w:b w:val="0"/>
          <w:i w:val="0"/>
          <w:caps w:val="0"/>
          <w:color w:val="FF1493"/>
          <w:spacing w:val="0"/>
          <w:kern w:val="0"/>
          <w:sz w:val="21"/>
          <w:szCs w:val="21"/>
          <w:shd w:val="clear" w:fill="FFFFFF"/>
          <w:vertAlign w:val="baseline"/>
          <w:lang w:val="en-US" w:eastAsia="zh-CN" w:bidi="ar"/>
        </w:rPr>
        <w:t>print</w:t>
      </w:r>
      <w:r>
        <w:rPr>
          <w:rStyle w:val="49"/>
          <w:rFonts w:hint="default" w:ascii="Consolas" w:hAnsi="Consolas" w:eastAsia="Consolas" w:cs="Consolas"/>
          <w:b w:val="0"/>
          <w:i w:val="0"/>
          <w:caps w:val="0"/>
          <w:color w:val="000000"/>
          <w:spacing w:val="0"/>
          <w:kern w:val="0"/>
          <w:sz w:val="21"/>
          <w:szCs w:val="21"/>
          <w:shd w:val="clear" w:fill="FFFFFF"/>
          <w:vertAlign w:val="baseline"/>
          <w:lang w:val="en-US" w:eastAsia="zh-CN" w:bidi="ar"/>
        </w:rPr>
        <w:t>(</w:t>
      </w:r>
      <w:r>
        <w:rPr>
          <w:rStyle w:val="49"/>
          <w:rFonts w:hint="default" w:ascii="Consolas" w:hAnsi="Consolas" w:eastAsia="Consolas" w:cs="Consolas"/>
          <w:b w:val="0"/>
          <w:i w:val="0"/>
          <w:caps w:val="0"/>
          <w:color w:val="0000FF"/>
          <w:spacing w:val="0"/>
          <w:kern w:val="0"/>
          <w:sz w:val="21"/>
          <w:szCs w:val="21"/>
          <w:shd w:val="clear" w:fill="FFFFFF"/>
          <w:vertAlign w:val="baseline"/>
          <w:lang w:val="en-US" w:eastAsia="zh-CN" w:bidi="ar"/>
        </w:rPr>
        <w:t>"\nTopic #%d:"</w:t>
      </w:r>
      <w:r>
        <w:rPr>
          <w:rFonts w:hint="default" w:ascii="Consolas" w:hAnsi="Consolas" w:eastAsia="Consolas" w:cs="Consolas"/>
          <w:i w:val="0"/>
          <w:caps w:val="0"/>
          <w:color w:val="333333"/>
          <w:spacing w:val="0"/>
          <w:kern w:val="0"/>
          <w:sz w:val="19"/>
          <w:szCs w:val="19"/>
          <w:shd w:val="clear" w:fill="FFFFFF"/>
          <w:vertAlign w:val="baseline"/>
          <w:lang w:val="en-US" w:eastAsia="zh-CN" w:bidi="ar"/>
        </w:rPr>
        <w:t> </w:t>
      </w:r>
      <w:r>
        <w:rPr>
          <w:rStyle w:val="49"/>
          <w:rFonts w:hint="default" w:ascii="Consolas" w:hAnsi="Consolas" w:eastAsia="Consolas" w:cs="Consolas"/>
          <w:b/>
          <w:i w:val="0"/>
          <w:caps w:val="0"/>
          <w:color w:val="006699"/>
          <w:spacing w:val="0"/>
          <w:kern w:val="0"/>
          <w:sz w:val="21"/>
          <w:szCs w:val="21"/>
          <w:shd w:val="clear" w:fill="FFFFFF"/>
          <w:vertAlign w:val="baseline"/>
          <w:lang w:val="en-US" w:eastAsia="zh-CN" w:bidi="ar"/>
        </w:rPr>
        <w:t>%</w:t>
      </w:r>
      <w:r>
        <w:rPr>
          <w:rFonts w:hint="default" w:ascii="Consolas" w:hAnsi="Consolas" w:eastAsia="Consolas" w:cs="Consolas"/>
          <w:i w:val="0"/>
          <w:caps w:val="0"/>
          <w:color w:val="333333"/>
          <w:spacing w:val="0"/>
          <w:kern w:val="0"/>
          <w:sz w:val="19"/>
          <w:szCs w:val="19"/>
          <w:shd w:val="clear" w:fill="FFFFFF"/>
          <w:vertAlign w:val="baseline"/>
          <w:lang w:val="en-US" w:eastAsia="zh-CN" w:bidi="ar"/>
        </w:rPr>
        <w:t> </w:t>
      </w:r>
      <w:r>
        <w:rPr>
          <w:rStyle w:val="49"/>
          <w:rFonts w:hint="default" w:ascii="Consolas" w:hAnsi="Consolas" w:eastAsia="Consolas" w:cs="Consolas"/>
          <w:b w:val="0"/>
          <w:i w:val="0"/>
          <w:caps w:val="0"/>
          <w:color w:val="000000"/>
          <w:spacing w:val="0"/>
          <w:kern w:val="0"/>
          <w:sz w:val="21"/>
          <w:szCs w:val="21"/>
          <w:shd w:val="clear" w:fill="FFFFFF"/>
          <w:vertAlign w:val="baseline"/>
          <w:lang w:val="en-US" w:eastAsia="zh-CN" w:bidi="ar"/>
        </w:rPr>
        <w:t>topic_idx)</w:t>
      </w:r>
    </w:p>
    <w:p>
      <w:pPr>
        <w:keepNext w:val="0"/>
        <w:keepLines w:val="0"/>
        <w:widowControl/>
        <w:suppressLineNumbers w:val="0"/>
        <w:pBdr>
          <w:top w:val="single" w:color="auto" w:sz="4" w:space="0"/>
          <w:left w:val="single" w:color="auto" w:sz="4" w:space="0"/>
          <w:bottom w:val="single" w:color="auto" w:sz="4" w:space="0"/>
          <w:right w:val="single" w:color="auto" w:sz="4"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49"/>
          <w:rFonts w:hint="default" w:ascii="Consolas" w:hAnsi="Consolas" w:eastAsia="Consolas" w:cs="Consolas"/>
          <w:b w:val="0"/>
          <w:i w:val="0"/>
          <w:caps w:val="0"/>
          <w:color w:val="DD1144"/>
          <w:spacing w:val="0"/>
          <w:kern w:val="0"/>
          <w:sz w:val="21"/>
          <w:szCs w:val="21"/>
          <w:shd w:val="clear" w:fill="FFFFFF"/>
          <w:vertAlign w:val="baseline"/>
          <w:lang w:val="en-US" w:eastAsia="zh-CN" w:bidi="ar"/>
        </w:rPr>
        <w:t>        </w:t>
      </w:r>
      <w:r>
        <w:rPr>
          <w:rStyle w:val="49"/>
          <w:rFonts w:hint="default" w:ascii="Consolas" w:hAnsi="Consolas" w:eastAsia="Consolas" w:cs="Consolas"/>
          <w:b w:val="0"/>
          <w:i w:val="0"/>
          <w:caps w:val="0"/>
          <w:color w:val="FF1493"/>
          <w:spacing w:val="0"/>
          <w:kern w:val="0"/>
          <w:sz w:val="21"/>
          <w:szCs w:val="21"/>
          <w:shd w:val="clear" w:fill="FFFFFF"/>
          <w:vertAlign w:val="baseline"/>
          <w:lang w:val="en-US" w:eastAsia="zh-CN" w:bidi="ar"/>
        </w:rPr>
        <w:t>print</w:t>
      </w:r>
      <w:r>
        <w:rPr>
          <w:rStyle w:val="49"/>
          <w:rFonts w:hint="default" w:ascii="Consolas" w:hAnsi="Consolas" w:eastAsia="Consolas" w:cs="Consolas"/>
          <w:b w:val="0"/>
          <w:i w:val="0"/>
          <w:caps w:val="0"/>
          <w:color w:val="000000"/>
          <w:spacing w:val="0"/>
          <w:kern w:val="0"/>
          <w:sz w:val="21"/>
          <w:szCs w:val="21"/>
          <w:shd w:val="clear" w:fill="FFFFFF"/>
          <w:vertAlign w:val="baseline"/>
          <w:lang w:val="en-US" w:eastAsia="zh-CN" w:bidi="ar"/>
        </w:rPr>
        <w:t>(</w:t>
      </w:r>
      <w:r>
        <w:rPr>
          <w:rStyle w:val="49"/>
          <w:rFonts w:hint="default" w:ascii="Consolas" w:hAnsi="Consolas" w:eastAsia="Consolas" w:cs="Consolas"/>
          <w:b w:val="0"/>
          <w:i w:val="0"/>
          <w:caps w:val="0"/>
          <w:color w:val="0000FF"/>
          <w:spacing w:val="0"/>
          <w:kern w:val="0"/>
          <w:sz w:val="21"/>
          <w:szCs w:val="21"/>
          <w:shd w:val="clear" w:fill="FFFFFF"/>
          <w:vertAlign w:val="baseline"/>
          <w:lang w:val="en-US" w:eastAsia="zh-CN" w:bidi="ar"/>
        </w:rPr>
        <w:t>" "</w:t>
      </w:r>
      <w:r>
        <w:rPr>
          <w:rStyle w:val="49"/>
          <w:rFonts w:hint="default" w:ascii="Consolas" w:hAnsi="Consolas" w:eastAsia="Consolas" w:cs="Consolas"/>
          <w:b w:val="0"/>
          <w:i w:val="0"/>
          <w:caps w:val="0"/>
          <w:color w:val="000000"/>
          <w:spacing w:val="0"/>
          <w:kern w:val="0"/>
          <w:sz w:val="21"/>
          <w:szCs w:val="21"/>
          <w:shd w:val="clear" w:fill="FFFFFF"/>
          <w:vertAlign w:val="baseline"/>
          <w:lang w:val="en-US" w:eastAsia="zh-CN" w:bidi="ar"/>
        </w:rPr>
        <w:t>.join([feature_names[i]</w:t>
      </w:r>
    </w:p>
    <w:p>
      <w:pPr>
        <w:keepNext w:val="0"/>
        <w:keepLines w:val="0"/>
        <w:widowControl/>
        <w:suppressLineNumbers w:val="0"/>
        <w:pBdr>
          <w:top w:val="single" w:color="auto" w:sz="4" w:space="0"/>
          <w:left w:val="single" w:color="auto" w:sz="4" w:space="0"/>
          <w:bottom w:val="single" w:color="auto" w:sz="4" w:space="0"/>
          <w:right w:val="single" w:color="auto" w:sz="4"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49"/>
          <w:rFonts w:hint="default" w:ascii="Consolas" w:hAnsi="Consolas" w:eastAsia="Consolas" w:cs="Consolas"/>
          <w:b w:val="0"/>
          <w:i w:val="0"/>
          <w:caps w:val="0"/>
          <w:color w:val="DD1144"/>
          <w:spacing w:val="0"/>
          <w:kern w:val="0"/>
          <w:sz w:val="21"/>
          <w:szCs w:val="21"/>
          <w:shd w:val="clear" w:fill="FFFFFF"/>
          <w:vertAlign w:val="baseline"/>
          <w:lang w:val="en-US" w:eastAsia="zh-CN" w:bidi="ar"/>
        </w:rPr>
        <w:t>                        </w:t>
      </w:r>
      <w:r>
        <w:rPr>
          <w:rStyle w:val="49"/>
          <w:rFonts w:hint="default" w:ascii="Consolas" w:hAnsi="Consolas" w:eastAsia="Consolas" w:cs="Consolas"/>
          <w:b/>
          <w:i w:val="0"/>
          <w:caps w:val="0"/>
          <w:color w:val="006699"/>
          <w:spacing w:val="0"/>
          <w:kern w:val="0"/>
          <w:sz w:val="21"/>
          <w:szCs w:val="21"/>
          <w:shd w:val="clear" w:fill="FFFFFF"/>
          <w:vertAlign w:val="baseline"/>
          <w:lang w:val="en-US" w:eastAsia="zh-CN" w:bidi="ar"/>
        </w:rPr>
        <w:t>for</w:t>
      </w:r>
      <w:r>
        <w:rPr>
          <w:rFonts w:hint="default" w:ascii="Consolas" w:hAnsi="Consolas" w:eastAsia="Consolas" w:cs="Consolas"/>
          <w:i w:val="0"/>
          <w:caps w:val="0"/>
          <w:color w:val="333333"/>
          <w:spacing w:val="0"/>
          <w:kern w:val="0"/>
          <w:sz w:val="19"/>
          <w:szCs w:val="19"/>
          <w:shd w:val="clear" w:fill="FFFFFF"/>
          <w:vertAlign w:val="baseline"/>
          <w:lang w:val="en-US" w:eastAsia="zh-CN" w:bidi="ar"/>
        </w:rPr>
        <w:t> </w:t>
      </w:r>
      <w:r>
        <w:rPr>
          <w:rStyle w:val="49"/>
          <w:rFonts w:hint="default" w:ascii="Consolas" w:hAnsi="Consolas" w:eastAsia="Consolas" w:cs="Consolas"/>
          <w:b w:val="0"/>
          <w:i w:val="0"/>
          <w:caps w:val="0"/>
          <w:color w:val="000000"/>
          <w:spacing w:val="0"/>
          <w:kern w:val="0"/>
          <w:sz w:val="21"/>
          <w:szCs w:val="21"/>
          <w:shd w:val="clear" w:fill="FFFFFF"/>
          <w:vertAlign w:val="baseline"/>
          <w:lang w:val="en-US" w:eastAsia="zh-CN" w:bidi="ar"/>
        </w:rPr>
        <w:t>i </w:t>
      </w:r>
      <w:r>
        <w:rPr>
          <w:rStyle w:val="49"/>
          <w:rFonts w:hint="default" w:ascii="Consolas" w:hAnsi="Consolas" w:eastAsia="Consolas" w:cs="Consolas"/>
          <w:b/>
          <w:i w:val="0"/>
          <w:caps w:val="0"/>
          <w:color w:val="006699"/>
          <w:spacing w:val="0"/>
          <w:kern w:val="0"/>
          <w:sz w:val="21"/>
          <w:szCs w:val="21"/>
          <w:shd w:val="clear" w:fill="FFFFFF"/>
          <w:vertAlign w:val="baseline"/>
          <w:lang w:val="en-US" w:eastAsia="zh-CN" w:bidi="ar"/>
        </w:rPr>
        <w:t>in</w:t>
      </w:r>
      <w:r>
        <w:rPr>
          <w:rFonts w:hint="default" w:ascii="Consolas" w:hAnsi="Consolas" w:eastAsia="Consolas" w:cs="Consolas"/>
          <w:i w:val="0"/>
          <w:caps w:val="0"/>
          <w:color w:val="333333"/>
          <w:spacing w:val="0"/>
          <w:kern w:val="0"/>
          <w:sz w:val="19"/>
          <w:szCs w:val="19"/>
          <w:shd w:val="clear" w:fill="FFFFFF"/>
          <w:vertAlign w:val="baseline"/>
          <w:lang w:val="en-US" w:eastAsia="zh-CN" w:bidi="ar"/>
        </w:rPr>
        <w:t> </w:t>
      </w:r>
      <w:r>
        <w:rPr>
          <w:rStyle w:val="49"/>
          <w:rFonts w:hint="default" w:ascii="Consolas" w:hAnsi="Consolas" w:eastAsia="Consolas" w:cs="Consolas"/>
          <w:b w:val="0"/>
          <w:i w:val="0"/>
          <w:caps w:val="0"/>
          <w:color w:val="000000"/>
          <w:spacing w:val="0"/>
          <w:kern w:val="0"/>
          <w:sz w:val="21"/>
          <w:szCs w:val="21"/>
          <w:shd w:val="clear" w:fill="FFFFFF"/>
          <w:vertAlign w:val="baseline"/>
          <w:lang w:val="en-US" w:eastAsia="zh-CN" w:bidi="ar"/>
        </w:rPr>
        <w:t>topic.argsort()[:</w:t>
      </w:r>
      <w:r>
        <w:rPr>
          <w:rStyle w:val="49"/>
          <w:rFonts w:hint="default" w:ascii="Consolas" w:hAnsi="Consolas" w:eastAsia="Consolas" w:cs="Consolas"/>
          <w:b/>
          <w:i w:val="0"/>
          <w:caps w:val="0"/>
          <w:color w:val="006699"/>
          <w:spacing w:val="0"/>
          <w:kern w:val="0"/>
          <w:sz w:val="21"/>
          <w:szCs w:val="21"/>
          <w:shd w:val="clear" w:fill="FFFFFF"/>
          <w:vertAlign w:val="baseline"/>
          <w:lang w:val="en-US" w:eastAsia="zh-CN" w:bidi="ar"/>
        </w:rPr>
        <w:t>-</w:t>
      </w:r>
      <w:r>
        <w:rPr>
          <w:rStyle w:val="49"/>
          <w:rFonts w:hint="default" w:ascii="Consolas" w:hAnsi="Consolas" w:eastAsia="Consolas" w:cs="Consolas"/>
          <w:b w:val="0"/>
          <w:i w:val="0"/>
          <w:caps w:val="0"/>
          <w:color w:val="000000"/>
          <w:spacing w:val="0"/>
          <w:kern w:val="0"/>
          <w:sz w:val="21"/>
          <w:szCs w:val="21"/>
          <w:shd w:val="clear" w:fill="FFFFFF"/>
          <w:vertAlign w:val="baseline"/>
          <w:lang w:val="en-US" w:eastAsia="zh-CN" w:bidi="ar"/>
        </w:rPr>
        <w:t>n_top_words </w:t>
      </w:r>
      <w:r>
        <w:rPr>
          <w:rStyle w:val="49"/>
          <w:rFonts w:hint="default" w:ascii="Consolas" w:hAnsi="Consolas" w:eastAsia="Consolas" w:cs="Consolas"/>
          <w:b/>
          <w:i w:val="0"/>
          <w:caps w:val="0"/>
          <w:color w:val="006699"/>
          <w:spacing w:val="0"/>
          <w:kern w:val="0"/>
          <w:sz w:val="21"/>
          <w:szCs w:val="21"/>
          <w:shd w:val="clear" w:fill="FFFFFF"/>
          <w:vertAlign w:val="baseline"/>
          <w:lang w:val="en-US" w:eastAsia="zh-CN" w:bidi="ar"/>
        </w:rPr>
        <w:t>-</w:t>
      </w:r>
      <w:r>
        <w:rPr>
          <w:rFonts w:hint="default" w:ascii="Consolas" w:hAnsi="Consolas" w:eastAsia="Consolas" w:cs="Consolas"/>
          <w:i w:val="0"/>
          <w:caps w:val="0"/>
          <w:color w:val="333333"/>
          <w:spacing w:val="0"/>
          <w:kern w:val="0"/>
          <w:sz w:val="19"/>
          <w:szCs w:val="19"/>
          <w:shd w:val="clear" w:fill="FFFFFF"/>
          <w:vertAlign w:val="baseline"/>
          <w:lang w:val="en-US" w:eastAsia="zh-CN" w:bidi="ar"/>
        </w:rPr>
        <w:t> </w:t>
      </w:r>
      <w:r>
        <w:rPr>
          <w:rStyle w:val="49"/>
          <w:rFonts w:hint="default" w:ascii="Consolas" w:hAnsi="Consolas" w:eastAsia="Consolas" w:cs="Consolas"/>
          <w:b w:val="0"/>
          <w:i w:val="0"/>
          <w:caps w:val="0"/>
          <w:color w:val="009900"/>
          <w:spacing w:val="0"/>
          <w:kern w:val="0"/>
          <w:sz w:val="21"/>
          <w:szCs w:val="21"/>
          <w:shd w:val="clear" w:fill="FFFFFF"/>
          <w:vertAlign w:val="baseline"/>
          <w:lang w:val="en-US" w:eastAsia="zh-CN" w:bidi="ar"/>
        </w:rPr>
        <w:t>1</w:t>
      </w:r>
      <w:r>
        <w:rPr>
          <w:rStyle w:val="49"/>
          <w:rFonts w:hint="default" w:ascii="Consolas" w:hAnsi="Consolas" w:eastAsia="Consolas" w:cs="Consolas"/>
          <w:b w:val="0"/>
          <w:i w:val="0"/>
          <w:caps w:val="0"/>
          <w:color w:val="000000"/>
          <w:spacing w:val="0"/>
          <w:kern w:val="0"/>
          <w:sz w:val="21"/>
          <w:szCs w:val="21"/>
          <w:shd w:val="clear" w:fill="FFFFFF"/>
          <w:vertAlign w:val="baseline"/>
          <w:lang w:val="en-US" w:eastAsia="zh-CN" w:bidi="ar"/>
        </w:rPr>
        <w:t>:</w:t>
      </w:r>
      <w:r>
        <w:rPr>
          <w:rStyle w:val="49"/>
          <w:rFonts w:hint="default" w:ascii="Consolas" w:hAnsi="Consolas" w:eastAsia="Consolas" w:cs="Consolas"/>
          <w:b/>
          <w:i w:val="0"/>
          <w:caps w:val="0"/>
          <w:color w:val="006699"/>
          <w:spacing w:val="0"/>
          <w:kern w:val="0"/>
          <w:sz w:val="21"/>
          <w:szCs w:val="21"/>
          <w:shd w:val="clear" w:fill="FFFFFF"/>
          <w:vertAlign w:val="baseline"/>
          <w:lang w:val="en-US" w:eastAsia="zh-CN" w:bidi="ar"/>
        </w:rPr>
        <w:t>-</w:t>
      </w:r>
      <w:r>
        <w:rPr>
          <w:rStyle w:val="49"/>
          <w:rFonts w:hint="default" w:ascii="Consolas" w:hAnsi="Consolas" w:eastAsia="Consolas" w:cs="Consolas"/>
          <w:b w:val="0"/>
          <w:i w:val="0"/>
          <w:caps w:val="0"/>
          <w:color w:val="009900"/>
          <w:spacing w:val="0"/>
          <w:kern w:val="0"/>
          <w:sz w:val="21"/>
          <w:szCs w:val="21"/>
          <w:shd w:val="clear" w:fill="FFFFFF"/>
          <w:vertAlign w:val="baseline"/>
          <w:lang w:val="en-US" w:eastAsia="zh-CN" w:bidi="ar"/>
        </w:rPr>
        <w:t>1</w:t>
      </w:r>
      <w:r>
        <w:rPr>
          <w:rStyle w:val="49"/>
          <w:rFonts w:hint="default" w:ascii="Consolas" w:hAnsi="Consolas" w:eastAsia="Consolas" w:cs="Consolas"/>
          <w:b w:val="0"/>
          <w:i w:val="0"/>
          <w:caps w:val="0"/>
          <w:color w:val="000000"/>
          <w:spacing w:val="0"/>
          <w:kern w:val="0"/>
          <w:sz w:val="21"/>
          <w:szCs w:val="21"/>
          <w:shd w:val="clear" w:fill="FFFFFF"/>
          <w:vertAlign w:val="baseline"/>
          <w:lang w:val="en-US" w:eastAsia="zh-CN" w:bidi="ar"/>
        </w:rPr>
        <w:t>]]))</w:t>
      </w:r>
    </w:p>
    <w:p>
      <w:pPr>
        <w:keepNext w:val="0"/>
        <w:keepLines w:val="0"/>
        <w:widowControl/>
        <w:suppressLineNumbers w:val="0"/>
        <w:pBdr>
          <w:top w:val="single" w:color="auto" w:sz="4" w:space="0"/>
          <w:left w:val="single" w:color="auto" w:sz="4" w:space="0"/>
          <w:bottom w:val="single" w:color="auto" w:sz="4" w:space="0"/>
          <w:right w:val="single" w:color="auto" w:sz="4"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49"/>
          <w:rFonts w:hint="default" w:ascii="Consolas" w:hAnsi="Consolas" w:eastAsia="Consolas" w:cs="Consolas"/>
          <w:b w:val="0"/>
          <w:i w:val="0"/>
          <w:caps w:val="0"/>
          <w:color w:val="DD1144"/>
          <w:spacing w:val="0"/>
          <w:kern w:val="0"/>
          <w:sz w:val="21"/>
          <w:szCs w:val="21"/>
          <w:shd w:val="clear" w:fill="FFFFFF"/>
          <w:vertAlign w:val="baseline"/>
          <w:lang w:val="en-US" w:eastAsia="zh-CN" w:bidi="ar"/>
        </w:rPr>
        <w:t>    </w:t>
      </w:r>
      <w:r>
        <w:rPr>
          <w:rStyle w:val="49"/>
          <w:rFonts w:hint="default" w:ascii="Consolas" w:hAnsi="Consolas" w:eastAsia="Consolas" w:cs="Consolas"/>
          <w:b w:val="0"/>
          <w:i w:val="0"/>
          <w:caps w:val="0"/>
          <w:color w:val="FF1493"/>
          <w:spacing w:val="0"/>
          <w:kern w:val="0"/>
          <w:sz w:val="21"/>
          <w:szCs w:val="21"/>
          <w:shd w:val="clear" w:fill="FFFFFF"/>
          <w:vertAlign w:val="baseline"/>
          <w:lang w:val="en-US" w:eastAsia="zh-CN" w:bidi="ar"/>
        </w:rPr>
        <w:t>print</w:t>
      </w:r>
      <w:r>
        <w:rPr>
          <w:rStyle w:val="49"/>
          <w:rFonts w:hint="default" w:ascii="Consolas" w:hAnsi="Consolas" w:eastAsia="Consolas" w:cs="Consolas"/>
          <w:b w:val="0"/>
          <w:i w:val="0"/>
          <w:caps w:val="0"/>
          <w:color w:val="000000"/>
          <w:spacing w:val="0"/>
          <w:kern w:val="0"/>
          <w:sz w:val="21"/>
          <w:szCs w:val="21"/>
          <w:shd w:val="clear" w:fill="FFFFFF"/>
          <w:vertAlign w:val="baseline"/>
          <w:lang w:val="en-US" w:eastAsia="zh-CN" w:bidi="ar"/>
        </w:rPr>
        <w:t>()</w:t>
      </w:r>
    </w:p>
    <w:p>
      <w:pPr>
        <w:keepNext w:val="0"/>
        <w:keepLines w:val="0"/>
        <w:widowControl/>
        <w:suppressLineNumbers w:val="0"/>
        <w:pBdr>
          <w:top w:val="single" w:color="auto" w:sz="4" w:space="0"/>
          <w:left w:val="single" w:color="auto" w:sz="4" w:space="0"/>
          <w:bottom w:val="single" w:color="auto" w:sz="4" w:space="0"/>
          <w:right w:val="single" w:color="auto" w:sz="4"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Fonts w:hint="default" w:ascii="Consolas" w:hAnsi="Consolas" w:eastAsia="Consolas" w:cs="Consolas"/>
          <w:i w:val="0"/>
          <w:caps w:val="0"/>
          <w:color w:val="333333"/>
          <w:spacing w:val="0"/>
          <w:kern w:val="0"/>
          <w:sz w:val="19"/>
          <w:szCs w:val="19"/>
          <w:shd w:val="clear" w:fill="FFFFFF"/>
          <w:vertAlign w:val="baseline"/>
          <w:lang w:val="en-US" w:eastAsia="zh-CN" w:bidi="ar"/>
        </w:rPr>
        <w:t> </w:t>
      </w:r>
    </w:p>
    <w:p>
      <w:pPr>
        <w:keepNext w:val="0"/>
        <w:keepLines w:val="0"/>
        <w:widowControl/>
        <w:suppressLineNumbers w:val="0"/>
        <w:pBdr>
          <w:top w:val="single" w:color="auto" w:sz="4" w:space="0"/>
          <w:left w:val="single" w:color="auto" w:sz="4" w:space="0"/>
          <w:bottom w:val="single" w:color="auto" w:sz="4" w:space="0"/>
          <w:right w:val="single" w:color="auto" w:sz="4"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Fonts w:hint="default" w:ascii="Consolas" w:hAnsi="Consolas" w:eastAsia="Consolas" w:cs="Consolas"/>
          <w:i w:val="0"/>
          <w:caps w:val="0"/>
          <w:color w:val="333333"/>
          <w:spacing w:val="0"/>
          <w:kern w:val="0"/>
          <w:sz w:val="19"/>
          <w:szCs w:val="19"/>
          <w:shd w:val="clear" w:fill="FFFFFF"/>
          <w:vertAlign w:val="baseline"/>
          <w:lang w:val="en-US" w:eastAsia="zh-CN" w:bidi="ar"/>
        </w:rPr>
        <w:t> </w:t>
      </w:r>
    </w:p>
    <w:p>
      <w:pPr>
        <w:keepNext w:val="0"/>
        <w:keepLines w:val="0"/>
        <w:widowControl/>
        <w:suppressLineNumbers w:val="0"/>
        <w:pBdr>
          <w:top w:val="single" w:color="auto" w:sz="4" w:space="0"/>
          <w:left w:val="single" w:color="auto" w:sz="4" w:space="0"/>
          <w:bottom w:val="single" w:color="auto" w:sz="4" w:space="0"/>
          <w:right w:val="single" w:color="auto" w:sz="4"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49"/>
          <w:rFonts w:hint="default" w:ascii="Consolas" w:hAnsi="Consolas" w:eastAsia="Consolas" w:cs="Consolas"/>
          <w:b w:val="0"/>
          <w:i w:val="0"/>
          <w:caps w:val="0"/>
          <w:color w:val="000000"/>
          <w:spacing w:val="0"/>
          <w:kern w:val="0"/>
          <w:sz w:val="21"/>
          <w:szCs w:val="21"/>
          <w:shd w:val="clear" w:fill="FFFFFF"/>
          <w:vertAlign w:val="baseline"/>
          <w:lang w:val="en-US" w:eastAsia="zh-CN" w:bidi="ar"/>
        </w:rPr>
        <w:t>tfidf_vectorizer </w:t>
      </w:r>
      <w:r>
        <w:rPr>
          <w:rStyle w:val="49"/>
          <w:rFonts w:hint="default" w:ascii="Consolas" w:hAnsi="Consolas" w:eastAsia="Consolas" w:cs="Consolas"/>
          <w:b/>
          <w:i w:val="0"/>
          <w:caps w:val="0"/>
          <w:color w:val="006699"/>
          <w:spacing w:val="0"/>
          <w:kern w:val="0"/>
          <w:sz w:val="21"/>
          <w:szCs w:val="21"/>
          <w:shd w:val="clear" w:fill="FFFFFF"/>
          <w:vertAlign w:val="baseline"/>
          <w:lang w:val="en-US" w:eastAsia="zh-CN" w:bidi="ar"/>
        </w:rPr>
        <w:t>=</w:t>
      </w:r>
      <w:r>
        <w:rPr>
          <w:rFonts w:hint="default" w:ascii="Consolas" w:hAnsi="Consolas" w:eastAsia="Consolas" w:cs="Consolas"/>
          <w:i w:val="0"/>
          <w:caps w:val="0"/>
          <w:color w:val="333333"/>
          <w:spacing w:val="0"/>
          <w:kern w:val="0"/>
          <w:sz w:val="19"/>
          <w:szCs w:val="19"/>
          <w:shd w:val="clear" w:fill="FFFFFF"/>
          <w:vertAlign w:val="baseline"/>
          <w:lang w:val="en-US" w:eastAsia="zh-CN" w:bidi="ar"/>
        </w:rPr>
        <w:t> </w:t>
      </w:r>
      <w:r>
        <w:rPr>
          <w:rStyle w:val="49"/>
          <w:rFonts w:hint="default" w:ascii="Consolas" w:hAnsi="Consolas" w:eastAsia="Consolas" w:cs="Consolas"/>
          <w:b w:val="0"/>
          <w:i w:val="0"/>
          <w:caps w:val="0"/>
          <w:color w:val="000000"/>
          <w:spacing w:val="0"/>
          <w:kern w:val="0"/>
          <w:sz w:val="21"/>
          <w:szCs w:val="21"/>
          <w:shd w:val="clear" w:fill="FFFFFF"/>
          <w:vertAlign w:val="baseline"/>
          <w:lang w:val="en-US" w:eastAsia="zh-CN" w:bidi="ar"/>
        </w:rPr>
        <w:t>TfidfVectorizer(max_df</w:t>
      </w:r>
      <w:r>
        <w:rPr>
          <w:rStyle w:val="49"/>
          <w:rFonts w:hint="default" w:ascii="Consolas" w:hAnsi="Consolas" w:eastAsia="Consolas" w:cs="Consolas"/>
          <w:b/>
          <w:i w:val="0"/>
          <w:caps w:val="0"/>
          <w:color w:val="006699"/>
          <w:spacing w:val="0"/>
          <w:kern w:val="0"/>
          <w:sz w:val="21"/>
          <w:szCs w:val="21"/>
          <w:shd w:val="clear" w:fill="FFFFFF"/>
          <w:vertAlign w:val="baseline"/>
          <w:lang w:val="en-US" w:eastAsia="zh-CN" w:bidi="ar"/>
        </w:rPr>
        <w:t>=</w:t>
      </w:r>
      <w:r>
        <w:rPr>
          <w:rStyle w:val="49"/>
          <w:rFonts w:hint="default" w:ascii="Consolas" w:hAnsi="Consolas" w:eastAsia="Consolas" w:cs="Consolas"/>
          <w:b w:val="0"/>
          <w:i w:val="0"/>
          <w:caps w:val="0"/>
          <w:color w:val="009900"/>
          <w:spacing w:val="0"/>
          <w:kern w:val="0"/>
          <w:sz w:val="21"/>
          <w:szCs w:val="21"/>
          <w:shd w:val="clear" w:fill="FFFFFF"/>
          <w:vertAlign w:val="baseline"/>
          <w:lang w:val="en-US" w:eastAsia="zh-CN" w:bidi="ar"/>
        </w:rPr>
        <w:t>0.95</w:t>
      </w:r>
      <w:r>
        <w:rPr>
          <w:rStyle w:val="49"/>
          <w:rFonts w:hint="default" w:ascii="Consolas" w:hAnsi="Consolas" w:eastAsia="Consolas" w:cs="Consolas"/>
          <w:b w:val="0"/>
          <w:i w:val="0"/>
          <w:caps w:val="0"/>
          <w:color w:val="000000"/>
          <w:spacing w:val="0"/>
          <w:kern w:val="0"/>
          <w:sz w:val="21"/>
          <w:szCs w:val="21"/>
          <w:shd w:val="clear" w:fill="FFFFFF"/>
          <w:vertAlign w:val="baseline"/>
          <w:lang w:val="en-US" w:eastAsia="zh-CN" w:bidi="ar"/>
        </w:rPr>
        <w:t>, min_df</w:t>
      </w:r>
      <w:r>
        <w:rPr>
          <w:rStyle w:val="49"/>
          <w:rFonts w:hint="default" w:ascii="Consolas" w:hAnsi="Consolas" w:eastAsia="Consolas" w:cs="Consolas"/>
          <w:b/>
          <w:i w:val="0"/>
          <w:caps w:val="0"/>
          <w:color w:val="006699"/>
          <w:spacing w:val="0"/>
          <w:kern w:val="0"/>
          <w:sz w:val="21"/>
          <w:szCs w:val="21"/>
          <w:shd w:val="clear" w:fill="FFFFFF"/>
          <w:vertAlign w:val="baseline"/>
          <w:lang w:val="en-US" w:eastAsia="zh-CN" w:bidi="ar"/>
        </w:rPr>
        <w:t>=</w:t>
      </w:r>
      <w:r>
        <w:rPr>
          <w:rStyle w:val="49"/>
          <w:rFonts w:hint="default" w:ascii="Consolas" w:hAnsi="Consolas" w:eastAsia="Consolas" w:cs="Consolas"/>
          <w:b w:val="0"/>
          <w:i w:val="0"/>
          <w:caps w:val="0"/>
          <w:color w:val="009900"/>
          <w:spacing w:val="0"/>
          <w:kern w:val="0"/>
          <w:sz w:val="21"/>
          <w:szCs w:val="21"/>
          <w:shd w:val="clear" w:fill="FFFFFF"/>
          <w:vertAlign w:val="baseline"/>
          <w:lang w:val="en-US" w:eastAsia="zh-CN" w:bidi="ar"/>
        </w:rPr>
        <w:t>2</w:t>
      </w:r>
      <w:r>
        <w:rPr>
          <w:rStyle w:val="49"/>
          <w:rFonts w:hint="default" w:ascii="Consolas" w:hAnsi="Consolas" w:eastAsia="Consolas" w:cs="Consolas"/>
          <w:b w:val="0"/>
          <w:i w:val="0"/>
          <w:caps w:val="0"/>
          <w:color w:val="000000"/>
          <w:spacing w:val="0"/>
          <w:kern w:val="0"/>
          <w:sz w:val="21"/>
          <w:szCs w:val="21"/>
          <w:shd w:val="clear" w:fill="FFFFFF"/>
          <w:vertAlign w:val="baseline"/>
          <w:lang w:val="en-US" w:eastAsia="zh-CN" w:bidi="ar"/>
        </w:rPr>
        <w:t>,max_features</w:t>
      </w:r>
      <w:r>
        <w:rPr>
          <w:rStyle w:val="49"/>
          <w:rFonts w:hint="default" w:ascii="Consolas" w:hAnsi="Consolas" w:eastAsia="Consolas" w:cs="Consolas"/>
          <w:b/>
          <w:i w:val="0"/>
          <w:caps w:val="0"/>
          <w:color w:val="006699"/>
          <w:spacing w:val="0"/>
          <w:kern w:val="0"/>
          <w:sz w:val="21"/>
          <w:szCs w:val="21"/>
          <w:shd w:val="clear" w:fill="FFFFFF"/>
          <w:vertAlign w:val="baseline"/>
          <w:lang w:val="en-US" w:eastAsia="zh-CN" w:bidi="ar"/>
        </w:rPr>
        <w:t>=</w:t>
      </w:r>
      <w:r>
        <w:rPr>
          <w:rStyle w:val="49"/>
          <w:rFonts w:hint="default" w:ascii="Consolas" w:hAnsi="Consolas" w:eastAsia="Consolas" w:cs="Consolas"/>
          <w:b w:val="0"/>
          <w:i w:val="0"/>
          <w:caps w:val="0"/>
          <w:color w:val="000000"/>
          <w:spacing w:val="0"/>
          <w:kern w:val="0"/>
          <w:sz w:val="21"/>
          <w:szCs w:val="21"/>
          <w:shd w:val="clear" w:fill="FFFFFF"/>
          <w:vertAlign w:val="baseline"/>
          <w:lang w:val="en-US" w:eastAsia="zh-CN" w:bidi="ar"/>
        </w:rPr>
        <w:t>n_features,stop_words</w:t>
      </w:r>
      <w:r>
        <w:rPr>
          <w:rStyle w:val="49"/>
          <w:rFonts w:hint="default" w:ascii="Consolas" w:hAnsi="Consolas" w:eastAsia="Consolas" w:cs="Consolas"/>
          <w:b/>
          <w:i w:val="0"/>
          <w:caps w:val="0"/>
          <w:color w:val="006699"/>
          <w:spacing w:val="0"/>
          <w:kern w:val="0"/>
          <w:sz w:val="21"/>
          <w:szCs w:val="21"/>
          <w:shd w:val="clear" w:fill="FFFFFF"/>
          <w:vertAlign w:val="baseline"/>
          <w:lang w:val="en-US" w:eastAsia="zh-CN" w:bidi="ar"/>
        </w:rPr>
        <w:t>=</w:t>
      </w:r>
      <w:r>
        <w:rPr>
          <w:rStyle w:val="49"/>
          <w:rFonts w:hint="default" w:ascii="Consolas" w:hAnsi="Consolas" w:eastAsia="Consolas" w:cs="Consolas"/>
          <w:b w:val="0"/>
          <w:i w:val="0"/>
          <w:caps w:val="0"/>
          <w:color w:val="0000FF"/>
          <w:spacing w:val="0"/>
          <w:kern w:val="0"/>
          <w:sz w:val="21"/>
          <w:szCs w:val="21"/>
          <w:shd w:val="clear" w:fill="FFFFFF"/>
          <w:vertAlign w:val="baseline"/>
          <w:lang w:val="en-US" w:eastAsia="zh-CN" w:bidi="ar"/>
        </w:rPr>
        <w:t>'english'</w:t>
      </w:r>
      <w:r>
        <w:rPr>
          <w:rStyle w:val="49"/>
          <w:rFonts w:hint="default" w:ascii="Consolas" w:hAnsi="Consolas" w:eastAsia="Consolas" w:cs="Consolas"/>
          <w:b w:val="0"/>
          <w:i w:val="0"/>
          <w:caps w:val="0"/>
          <w:color w:val="000000"/>
          <w:spacing w:val="0"/>
          <w:kern w:val="0"/>
          <w:sz w:val="21"/>
          <w:szCs w:val="21"/>
          <w:shd w:val="clear" w:fill="FFFFFF"/>
          <w:vertAlign w:val="baseline"/>
          <w:lang w:val="en-US" w:eastAsia="zh-CN" w:bidi="ar"/>
        </w:rPr>
        <w:t>)</w:t>
      </w:r>
    </w:p>
    <w:p>
      <w:pPr>
        <w:keepNext w:val="0"/>
        <w:keepLines w:val="0"/>
        <w:widowControl/>
        <w:suppressLineNumbers w:val="0"/>
        <w:pBdr>
          <w:top w:val="single" w:color="auto" w:sz="4" w:space="0"/>
          <w:left w:val="single" w:color="auto" w:sz="4" w:space="0"/>
          <w:bottom w:val="single" w:color="auto" w:sz="4" w:space="0"/>
          <w:right w:val="single" w:color="auto" w:sz="4"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Fonts w:hint="default" w:ascii="Consolas" w:hAnsi="Consolas" w:eastAsia="Consolas" w:cs="Consolas"/>
          <w:i w:val="0"/>
          <w:caps w:val="0"/>
          <w:color w:val="333333"/>
          <w:spacing w:val="0"/>
          <w:kern w:val="0"/>
          <w:sz w:val="19"/>
          <w:szCs w:val="19"/>
          <w:shd w:val="clear" w:fill="FFFFFF"/>
          <w:vertAlign w:val="baseline"/>
          <w:lang w:val="en-US" w:eastAsia="zh-CN" w:bidi="ar"/>
        </w:rPr>
        <w:t> </w:t>
      </w:r>
    </w:p>
    <w:p>
      <w:pPr>
        <w:keepNext w:val="0"/>
        <w:keepLines w:val="0"/>
        <w:widowControl/>
        <w:suppressLineNumbers w:val="0"/>
        <w:pBdr>
          <w:top w:val="single" w:color="auto" w:sz="4" w:space="0"/>
          <w:left w:val="single" w:color="auto" w:sz="4" w:space="0"/>
          <w:bottom w:val="single" w:color="auto" w:sz="4" w:space="0"/>
          <w:right w:val="single" w:color="auto" w:sz="4"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49"/>
          <w:rFonts w:hint="default" w:ascii="Consolas" w:hAnsi="Consolas" w:eastAsia="Consolas" w:cs="Consolas"/>
          <w:b w:val="0"/>
          <w:i w:val="0"/>
          <w:caps w:val="0"/>
          <w:color w:val="000000"/>
          <w:spacing w:val="0"/>
          <w:kern w:val="0"/>
          <w:sz w:val="21"/>
          <w:szCs w:val="21"/>
          <w:shd w:val="clear" w:fill="FFFFFF"/>
          <w:vertAlign w:val="baseline"/>
          <w:lang w:val="en-US" w:eastAsia="zh-CN" w:bidi="ar"/>
        </w:rPr>
        <w:t>tfidf </w:t>
      </w:r>
      <w:r>
        <w:rPr>
          <w:rStyle w:val="49"/>
          <w:rFonts w:hint="default" w:ascii="Consolas" w:hAnsi="Consolas" w:eastAsia="Consolas" w:cs="Consolas"/>
          <w:b/>
          <w:i w:val="0"/>
          <w:caps w:val="0"/>
          <w:color w:val="006699"/>
          <w:spacing w:val="0"/>
          <w:kern w:val="0"/>
          <w:sz w:val="21"/>
          <w:szCs w:val="21"/>
          <w:shd w:val="clear" w:fill="FFFFFF"/>
          <w:vertAlign w:val="baseline"/>
          <w:lang w:val="en-US" w:eastAsia="zh-CN" w:bidi="ar"/>
        </w:rPr>
        <w:t>=</w:t>
      </w:r>
      <w:r>
        <w:rPr>
          <w:rFonts w:hint="default" w:ascii="Consolas" w:hAnsi="Consolas" w:eastAsia="Consolas" w:cs="Consolas"/>
          <w:i w:val="0"/>
          <w:caps w:val="0"/>
          <w:color w:val="333333"/>
          <w:spacing w:val="0"/>
          <w:kern w:val="0"/>
          <w:sz w:val="19"/>
          <w:szCs w:val="19"/>
          <w:shd w:val="clear" w:fill="FFFFFF"/>
          <w:vertAlign w:val="baseline"/>
          <w:lang w:val="en-US" w:eastAsia="zh-CN" w:bidi="ar"/>
        </w:rPr>
        <w:t> </w:t>
      </w:r>
      <w:r>
        <w:rPr>
          <w:rStyle w:val="49"/>
          <w:rFonts w:hint="default" w:ascii="Consolas" w:hAnsi="Consolas" w:eastAsia="Consolas" w:cs="Consolas"/>
          <w:b w:val="0"/>
          <w:i w:val="0"/>
          <w:caps w:val="0"/>
          <w:color w:val="000000"/>
          <w:spacing w:val="0"/>
          <w:kern w:val="0"/>
          <w:sz w:val="21"/>
          <w:szCs w:val="21"/>
          <w:shd w:val="clear" w:fill="FFFFFF"/>
          <w:vertAlign w:val="baseline"/>
          <w:lang w:val="en-US" w:eastAsia="zh-CN" w:bidi="ar"/>
        </w:rPr>
        <w:t>tfidf_vectorizer.fit_transform(df[</w:t>
      </w:r>
      <w:r>
        <w:rPr>
          <w:rStyle w:val="49"/>
          <w:rFonts w:hint="default" w:ascii="Consolas" w:hAnsi="Consolas" w:eastAsia="Consolas" w:cs="Consolas"/>
          <w:b w:val="0"/>
          <w:i w:val="0"/>
          <w:caps w:val="0"/>
          <w:color w:val="0000FF"/>
          <w:spacing w:val="0"/>
          <w:kern w:val="0"/>
          <w:sz w:val="21"/>
          <w:szCs w:val="21"/>
          <w:shd w:val="clear" w:fill="FFFFFF"/>
          <w:vertAlign w:val="baseline"/>
          <w:lang w:val="en-US" w:eastAsia="zh-CN" w:bidi="ar"/>
        </w:rPr>
        <w:t>'paper_text'</w:t>
      </w:r>
      <w:r>
        <w:rPr>
          <w:rStyle w:val="49"/>
          <w:rFonts w:hint="default" w:ascii="Consolas" w:hAnsi="Consolas" w:eastAsia="Consolas" w:cs="Consolas"/>
          <w:b w:val="0"/>
          <w:i w:val="0"/>
          <w:caps w:val="0"/>
          <w:color w:val="000000"/>
          <w:spacing w:val="0"/>
          <w:kern w:val="0"/>
          <w:sz w:val="21"/>
          <w:szCs w:val="21"/>
          <w:shd w:val="clear" w:fill="FFFFFF"/>
          <w:vertAlign w:val="baseline"/>
          <w:lang w:val="en-US" w:eastAsia="zh-CN" w:bidi="ar"/>
        </w:rPr>
        <w:t>])</w:t>
      </w:r>
    </w:p>
    <w:p>
      <w:pPr>
        <w:keepNext w:val="0"/>
        <w:keepLines w:val="0"/>
        <w:widowControl/>
        <w:suppressLineNumbers w:val="0"/>
        <w:pBdr>
          <w:top w:val="single" w:color="auto" w:sz="4" w:space="0"/>
          <w:left w:val="single" w:color="auto" w:sz="4" w:space="0"/>
          <w:bottom w:val="single" w:color="auto" w:sz="4" w:space="0"/>
          <w:right w:val="single" w:color="auto" w:sz="4"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Fonts w:hint="default" w:ascii="Consolas" w:hAnsi="Consolas" w:eastAsia="Consolas" w:cs="Consolas"/>
          <w:i w:val="0"/>
          <w:caps w:val="0"/>
          <w:color w:val="333333"/>
          <w:spacing w:val="0"/>
          <w:kern w:val="0"/>
          <w:sz w:val="19"/>
          <w:szCs w:val="19"/>
          <w:shd w:val="clear" w:fill="FFFFFF"/>
          <w:vertAlign w:val="baseline"/>
          <w:lang w:val="en-US" w:eastAsia="zh-CN" w:bidi="ar"/>
        </w:rPr>
        <w:t> </w:t>
      </w:r>
    </w:p>
    <w:p>
      <w:pPr>
        <w:keepNext w:val="0"/>
        <w:keepLines w:val="0"/>
        <w:widowControl/>
        <w:suppressLineNumbers w:val="0"/>
        <w:pBdr>
          <w:top w:val="single" w:color="auto" w:sz="4" w:space="0"/>
          <w:left w:val="single" w:color="auto" w:sz="4" w:space="0"/>
          <w:bottom w:val="single" w:color="auto" w:sz="4" w:space="0"/>
          <w:right w:val="single" w:color="auto" w:sz="4"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Fonts w:hint="default" w:ascii="Consolas" w:hAnsi="Consolas" w:eastAsia="Consolas" w:cs="Consolas"/>
          <w:i w:val="0"/>
          <w:caps w:val="0"/>
          <w:color w:val="333333"/>
          <w:spacing w:val="0"/>
          <w:kern w:val="0"/>
          <w:sz w:val="19"/>
          <w:szCs w:val="19"/>
          <w:shd w:val="clear" w:fill="FFFFFF"/>
          <w:vertAlign w:val="baseline"/>
          <w:lang w:val="en-US" w:eastAsia="zh-CN" w:bidi="ar"/>
        </w:rPr>
        <w:t> </w:t>
      </w:r>
    </w:p>
    <w:p>
      <w:pPr>
        <w:keepNext w:val="0"/>
        <w:keepLines w:val="0"/>
        <w:widowControl/>
        <w:suppressLineNumbers w:val="0"/>
        <w:pBdr>
          <w:top w:val="single" w:color="auto" w:sz="4" w:space="0"/>
          <w:left w:val="single" w:color="auto" w:sz="4" w:space="0"/>
          <w:bottom w:val="single" w:color="auto" w:sz="4" w:space="0"/>
          <w:right w:val="single" w:color="auto" w:sz="4"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49"/>
          <w:rFonts w:hint="default" w:ascii="Consolas" w:hAnsi="Consolas" w:eastAsia="Consolas" w:cs="Consolas"/>
          <w:b w:val="0"/>
          <w:i w:val="0"/>
          <w:caps w:val="0"/>
          <w:color w:val="000000"/>
          <w:spacing w:val="0"/>
          <w:kern w:val="0"/>
          <w:sz w:val="21"/>
          <w:szCs w:val="21"/>
          <w:shd w:val="clear" w:fill="FFFFFF"/>
          <w:vertAlign w:val="baseline"/>
          <w:lang w:val="en-US" w:eastAsia="zh-CN" w:bidi="ar"/>
        </w:rPr>
        <w:t>nmf </w:t>
      </w:r>
      <w:r>
        <w:rPr>
          <w:rStyle w:val="49"/>
          <w:rFonts w:hint="default" w:ascii="Consolas" w:hAnsi="Consolas" w:eastAsia="Consolas" w:cs="Consolas"/>
          <w:b/>
          <w:i w:val="0"/>
          <w:caps w:val="0"/>
          <w:color w:val="006699"/>
          <w:spacing w:val="0"/>
          <w:kern w:val="0"/>
          <w:sz w:val="21"/>
          <w:szCs w:val="21"/>
          <w:shd w:val="clear" w:fill="FFFFFF"/>
          <w:vertAlign w:val="baseline"/>
          <w:lang w:val="en-US" w:eastAsia="zh-CN" w:bidi="ar"/>
        </w:rPr>
        <w:t>=</w:t>
      </w:r>
      <w:r>
        <w:rPr>
          <w:rFonts w:hint="default" w:ascii="Consolas" w:hAnsi="Consolas" w:eastAsia="Consolas" w:cs="Consolas"/>
          <w:i w:val="0"/>
          <w:caps w:val="0"/>
          <w:color w:val="333333"/>
          <w:spacing w:val="0"/>
          <w:kern w:val="0"/>
          <w:sz w:val="19"/>
          <w:szCs w:val="19"/>
          <w:shd w:val="clear" w:fill="FFFFFF"/>
          <w:vertAlign w:val="baseline"/>
          <w:lang w:val="en-US" w:eastAsia="zh-CN" w:bidi="ar"/>
        </w:rPr>
        <w:t> </w:t>
      </w:r>
      <w:r>
        <w:rPr>
          <w:rStyle w:val="49"/>
          <w:rFonts w:hint="default" w:ascii="Consolas" w:hAnsi="Consolas" w:eastAsia="Consolas" w:cs="Consolas"/>
          <w:b w:val="0"/>
          <w:i w:val="0"/>
          <w:caps w:val="0"/>
          <w:color w:val="000000"/>
          <w:spacing w:val="0"/>
          <w:kern w:val="0"/>
          <w:sz w:val="21"/>
          <w:szCs w:val="21"/>
          <w:shd w:val="clear" w:fill="FFFFFF"/>
          <w:vertAlign w:val="baseline"/>
          <w:lang w:val="en-US" w:eastAsia="zh-CN" w:bidi="ar"/>
        </w:rPr>
        <w:t>NMF(n_components</w:t>
      </w:r>
      <w:r>
        <w:rPr>
          <w:rStyle w:val="49"/>
          <w:rFonts w:hint="default" w:ascii="Consolas" w:hAnsi="Consolas" w:eastAsia="Consolas" w:cs="Consolas"/>
          <w:b/>
          <w:i w:val="0"/>
          <w:caps w:val="0"/>
          <w:color w:val="006699"/>
          <w:spacing w:val="0"/>
          <w:kern w:val="0"/>
          <w:sz w:val="21"/>
          <w:szCs w:val="21"/>
          <w:shd w:val="clear" w:fill="FFFFFF"/>
          <w:vertAlign w:val="baseline"/>
          <w:lang w:val="en-US" w:eastAsia="zh-CN" w:bidi="ar"/>
        </w:rPr>
        <w:t>=</w:t>
      </w:r>
      <w:r>
        <w:rPr>
          <w:rStyle w:val="49"/>
          <w:rFonts w:hint="default" w:ascii="Consolas" w:hAnsi="Consolas" w:eastAsia="Consolas" w:cs="Consolas"/>
          <w:b w:val="0"/>
          <w:i w:val="0"/>
          <w:caps w:val="0"/>
          <w:color w:val="000000"/>
          <w:spacing w:val="0"/>
          <w:kern w:val="0"/>
          <w:sz w:val="21"/>
          <w:szCs w:val="21"/>
          <w:shd w:val="clear" w:fill="FFFFFF"/>
          <w:vertAlign w:val="baseline"/>
          <w:lang w:val="en-US" w:eastAsia="zh-CN" w:bidi="ar"/>
        </w:rPr>
        <w:t>n_topics, random_state</w:t>
      </w:r>
      <w:r>
        <w:rPr>
          <w:rStyle w:val="49"/>
          <w:rFonts w:hint="default" w:ascii="Consolas" w:hAnsi="Consolas" w:eastAsia="Consolas" w:cs="Consolas"/>
          <w:b/>
          <w:i w:val="0"/>
          <w:caps w:val="0"/>
          <w:color w:val="006699"/>
          <w:spacing w:val="0"/>
          <w:kern w:val="0"/>
          <w:sz w:val="21"/>
          <w:szCs w:val="21"/>
          <w:shd w:val="clear" w:fill="FFFFFF"/>
          <w:vertAlign w:val="baseline"/>
          <w:lang w:val="en-US" w:eastAsia="zh-CN" w:bidi="ar"/>
        </w:rPr>
        <w:t>=</w:t>
      </w:r>
      <w:r>
        <w:rPr>
          <w:rStyle w:val="49"/>
          <w:rFonts w:hint="default" w:ascii="Consolas" w:hAnsi="Consolas" w:eastAsia="Consolas" w:cs="Consolas"/>
          <w:b w:val="0"/>
          <w:i w:val="0"/>
          <w:caps w:val="0"/>
          <w:color w:val="009900"/>
          <w:spacing w:val="0"/>
          <w:kern w:val="0"/>
          <w:sz w:val="21"/>
          <w:szCs w:val="21"/>
          <w:shd w:val="clear" w:fill="FFFFFF"/>
          <w:vertAlign w:val="baseline"/>
          <w:lang w:val="en-US" w:eastAsia="zh-CN" w:bidi="ar"/>
        </w:rPr>
        <w:t>0</w:t>
      </w:r>
      <w:r>
        <w:rPr>
          <w:rStyle w:val="49"/>
          <w:rFonts w:hint="default" w:ascii="Consolas" w:hAnsi="Consolas" w:eastAsia="Consolas" w:cs="Consolas"/>
          <w:b w:val="0"/>
          <w:i w:val="0"/>
          <w:caps w:val="0"/>
          <w:color w:val="000000"/>
          <w:spacing w:val="0"/>
          <w:kern w:val="0"/>
          <w:sz w:val="21"/>
          <w:szCs w:val="21"/>
          <w:shd w:val="clear" w:fill="FFFFFF"/>
          <w:vertAlign w:val="baseline"/>
          <w:lang w:val="en-US" w:eastAsia="zh-CN" w:bidi="ar"/>
        </w:rPr>
        <w:t>,alpha</w:t>
      </w:r>
      <w:r>
        <w:rPr>
          <w:rStyle w:val="49"/>
          <w:rFonts w:hint="default" w:ascii="Consolas" w:hAnsi="Consolas" w:eastAsia="Consolas" w:cs="Consolas"/>
          <w:b/>
          <w:i w:val="0"/>
          <w:caps w:val="0"/>
          <w:color w:val="006699"/>
          <w:spacing w:val="0"/>
          <w:kern w:val="0"/>
          <w:sz w:val="21"/>
          <w:szCs w:val="21"/>
          <w:shd w:val="clear" w:fill="FFFFFF"/>
          <w:vertAlign w:val="baseline"/>
          <w:lang w:val="en-US" w:eastAsia="zh-CN" w:bidi="ar"/>
        </w:rPr>
        <w:t>=</w:t>
      </w:r>
      <w:r>
        <w:rPr>
          <w:rStyle w:val="49"/>
          <w:rFonts w:hint="default" w:ascii="Consolas" w:hAnsi="Consolas" w:eastAsia="Consolas" w:cs="Consolas"/>
          <w:b w:val="0"/>
          <w:i w:val="0"/>
          <w:caps w:val="0"/>
          <w:color w:val="000000"/>
          <w:spacing w:val="0"/>
          <w:kern w:val="0"/>
          <w:sz w:val="21"/>
          <w:szCs w:val="21"/>
          <w:shd w:val="clear" w:fill="FFFFFF"/>
          <w:vertAlign w:val="baseline"/>
          <w:lang w:val="en-US" w:eastAsia="zh-CN" w:bidi="ar"/>
        </w:rPr>
        <w:t>.</w:t>
      </w:r>
      <w:r>
        <w:rPr>
          <w:rStyle w:val="49"/>
          <w:rFonts w:hint="default" w:ascii="Consolas" w:hAnsi="Consolas" w:eastAsia="Consolas" w:cs="Consolas"/>
          <w:b w:val="0"/>
          <w:i w:val="0"/>
          <w:caps w:val="0"/>
          <w:color w:val="009900"/>
          <w:spacing w:val="0"/>
          <w:kern w:val="0"/>
          <w:sz w:val="21"/>
          <w:szCs w:val="21"/>
          <w:shd w:val="clear" w:fill="FFFFFF"/>
          <w:vertAlign w:val="baseline"/>
          <w:lang w:val="en-US" w:eastAsia="zh-CN" w:bidi="ar"/>
        </w:rPr>
        <w:t>1</w:t>
      </w:r>
      <w:r>
        <w:rPr>
          <w:rStyle w:val="49"/>
          <w:rFonts w:hint="default" w:ascii="Consolas" w:hAnsi="Consolas" w:eastAsia="Consolas" w:cs="Consolas"/>
          <w:b w:val="0"/>
          <w:i w:val="0"/>
          <w:caps w:val="0"/>
          <w:color w:val="000000"/>
          <w:spacing w:val="0"/>
          <w:kern w:val="0"/>
          <w:sz w:val="21"/>
          <w:szCs w:val="21"/>
          <w:shd w:val="clear" w:fill="FFFFFF"/>
          <w:vertAlign w:val="baseline"/>
          <w:lang w:val="en-US" w:eastAsia="zh-CN" w:bidi="ar"/>
        </w:rPr>
        <w:t>, l1_ratio</w:t>
      </w:r>
      <w:r>
        <w:rPr>
          <w:rStyle w:val="49"/>
          <w:rFonts w:hint="default" w:ascii="Consolas" w:hAnsi="Consolas" w:eastAsia="Consolas" w:cs="Consolas"/>
          <w:b/>
          <w:i w:val="0"/>
          <w:caps w:val="0"/>
          <w:color w:val="006699"/>
          <w:spacing w:val="0"/>
          <w:kern w:val="0"/>
          <w:sz w:val="21"/>
          <w:szCs w:val="21"/>
          <w:shd w:val="clear" w:fill="FFFFFF"/>
          <w:vertAlign w:val="baseline"/>
          <w:lang w:val="en-US" w:eastAsia="zh-CN" w:bidi="ar"/>
        </w:rPr>
        <w:t>=</w:t>
      </w:r>
      <w:r>
        <w:rPr>
          <w:rStyle w:val="49"/>
          <w:rFonts w:hint="default" w:ascii="Consolas" w:hAnsi="Consolas" w:eastAsia="Consolas" w:cs="Consolas"/>
          <w:b w:val="0"/>
          <w:i w:val="0"/>
          <w:caps w:val="0"/>
          <w:color w:val="000000"/>
          <w:spacing w:val="0"/>
          <w:kern w:val="0"/>
          <w:sz w:val="21"/>
          <w:szCs w:val="21"/>
          <w:shd w:val="clear" w:fill="FFFFFF"/>
          <w:vertAlign w:val="baseline"/>
          <w:lang w:val="en-US" w:eastAsia="zh-CN" w:bidi="ar"/>
        </w:rPr>
        <w:t>.</w:t>
      </w:r>
      <w:r>
        <w:rPr>
          <w:rStyle w:val="49"/>
          <w:rFonts w:hint="default" w:ascii="Consolas" w:hAnsi="Consolas" w:eastAsia="Consolas" w:cs="Consolas"/>
          <w:b w:val="0"/>
          <w:i w:val="0"/>
          <w:caps w:val="0"/>
          <w:color w:val="009900"/>
          <w:spacing w:val="0"/>
          <w:kern w:val="0"/>
          <w:sz w:val="21"/>
          <w:szCs w:val="21"/>
          <w:shd w:val="clear" w:fill="FFFFFF"/>
          <w:vertAlign w:val="baseline"/>
          <w:lang w:val="en-US" w:eastAsia="zh-CN" w:bidi="ar"/>
        </w:rPr>
        <w:t>5</w:t>
      </w:r>
      <w:r>
        <w:rPr>
          <w:rStyle w:val="49"/>
          <w:rFonts w:hint="default" w:ascii="Consolas" w:hAnsi="Consolas" w:eastAsia="Consolas" w:cs="Consolas"/>
          <w:b w:val="0"/>
          <w:i w:val="0"/>
          <w:caps w:val="0"/>
          <w:color w:val="000000"/>
          <w:spacing w:val="0"/>
          <w:kern w:val="0"/>
          <w:sz w:val="21"/>
          <w:szCs w:val="21"/>
          <w:shd w:val="clear" w:fill="FFFFFF"/>
          <w:vertAlign w:val="baseline"/>
          <w:lang w:val="en-US" w:eastAsia="zh-CN" w:bidi="ar"/>
        </w:rPr>
        <w:t>).fit(tfidf)</w:t>
      </w:r>
    </w:p>
    <w:p>
      <w:pPr>
        <w:keepNext w:val="0"/>
        <w:keepLines w:val="0"/>
        <w:widowControl/>
        <w:suppressLineNumbers w:val="0"/>
        <w:pBdr>
          <w:top w:val="single" w:color="auto" w:sz="4" w:space="0"/>
          <w:left w:val="single" w:color="auto" w:sz="4" w:space="0"/>
          <w:bottom w:val="single" w:color="auto" w:sz="4" w:space="0"/>
          <w:right w:val="single" w:color="auto" w:sz="4"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Fonts w:hint="default" w:ascii="Consolas" w:hAnsi="Consolas" w:eastAsia="Consolas" w:cs="Consolas"/>
          <w:i w:val="0"/>
          <w:caps w:val="0"/>
          <w:color w:val="333333"/>
          <w:spacing w:val="0"/>
          <w:kern w:val="0"/>
          <w:sz w:val="19"/>
          <w:szCs w:val="19"/>
          <w:shd w:val="clear" w:fill="FFFFFF"/>
          <w:vertAlign w:val="baseline"/>
          <w:lang w:val="en-US" w:eastAsia="zh-CN" w:bidi="ar"/>
        </w:rPr>
        <w:t> </w:t>
      </w:r>
    </w:p>
    <w:p>
      <w:pPr>
        <w:keepNext w:val="0"/>
        <w:keepLines w:val="0"/>
        <w:widowControl/>
        <w:suppressLineNumbers w:val="0"/>
        <w:pBdr>
          <w:top w:val="single" w:color="auto" w:sz="4" w:space="0"/>
          <w:left w:val="single" w:color="auto" w:sz="4" w:space="0"/>
          <w:bottom w:val="single" w:color="auto" w:sz="4" w:space="0"/>
          <w:right w:val="single" w:color="auto" w:sz="4"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49"/>
          <w:rFonts w:hint="default" w:ascii="Consolas" w:hAnsi="Consolas" w:eastAsia="Consolas" w:cs="Consolas"/>
          <w:b w:val="0"/>
          <w:i w:val="0"/>
          <w:caps w:val="0"/>
          <w:color w:val="FF1493"/>
          <w:spacing w:val="0"/>
          <w:kern w:val="0"/>
          <w:sz w:val="21"/>
          <w:szCs w:val="21"/>
          <w:shd w:val="clear" w:fill="FFFFFF"/>
          <w:vertAlign w:val="baseline"/>
          <w:lang w:val="en-US" w:eastAsia="zh-CN" w:bidi="ar"/>
        </w:rPr>
        <w:t>print</w:t>
      </w:r>
      <w:r>
        <w:rPr>
          <w:rStyle w:val="49"/>
          <w:rFonts w:hint="default" w:ascii="Consolas" w:hAnsi="Consolas" w:eastAsia="Consolas" w:cs="Consolas"/>
          <w:b w:val="0"/>
          <w:i w:val="0"/>
          <w:caps w:val="0"/>
          <w:color w:val="000000"/>
          <w:spacing w:val="0"/>
          <w:kern w:val="0"/>
          <w:sz w:val="21"/>
          <w:szCs w:val="21"/>
          <w:shd w:val="clear" w:fill="FFFFFF"/>
          <w:vertAlign w:val="baseline"/>
          <w:lang w:val="en-US" w:eastAsia="zh-CN" w:bidi="ar"/>
        </w:rPr>
        <w:t>(</w:t>
      </w:r>
      <w:r>
        <w:rPr>
          <w:rStyle w:val="49"/>
          <w:rFonts w:hint="default" w:ascii="Consolas" w:hAnsi="Consolas" w:eastAsia="Consolas" w:cs="Consolas"/>
          <w:b w:val="0"/>
          <w:i w:val="0"/>
          <w:caps w:val="0"/>
          <w:color w:val="0000FF"/>
          <w:spacing w:val="0"/>
          <w:kern w:val="0"/>
          <w:sz w:val="21"/>
          <w:szCs w:val="21"/>
          <w:shd w:val="clear" w:fill="FFFFFF"/>
          <w:vertAlign w:val="baseline"/>
          <w:lang w:val="en-US" w:eastAsia="zh-CN" w:bidi="ar"/>
        </w:rPr>
        <w:t>"Topics found via NMF:"</w:t>
      </w:r>
      <w:r>
        <w:rPr>
          <w:rStyle w:val="49"/>
          <w:rFonts w:hint="default" w:ascii="Consolas" w:hAnsi="Consolas" w:eastAsia="Consolas" w:cs="Consolas"/>
          <w:b w:val="0"/>
          <w:i w:val="0"/>
          <w:caps w:val="0"/>
          <w:color w:val="000000"/>
          <w:spacing w:val="0"/>
          <w:kern w:val="0"/>
          <w:sz w:val="21"/>
          <w:szCs w:val="21"/>
          <w:shd w:val="clear" w:fill="FFFFFF"/>
          <w:vertAlign w:val="baseline"/>
          <w:lang w:val="en-US" w:eastAsia="zh-CN" w:bidi="ar"/>
        </w:rPr>
        <w:t>)</w:t>
      </w:r>
    </w:p>
    <w:p>
      <w:pPr>
        <w:keepNext w:val="0"/>
        <w:keepLines w:val="0"/>
        <w:widowControl/>
        <w:suppressLineNumbers w:val="0"/>
        <w:pBdr>
          <w:top w:val="single" w:color="auto" w:sz="4" w:space="0"/>
          <w:left w:val="single" w:color="auto" w:sz="4" w:space="0"/>
          <w:bottom w:val="single" w:color="auto" w:sz="4" w:space="0"/>
          <w:right w:val="single" w:color="auto" w:sz="4"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49"/>
          <w:rFonts w:hint="default" w:ascii="Consolas" w:hAnsi="Consolas" w:eastAsia="Consolas" w:cs="Consolas"/>
          <w:b w:val="0"/>
          <w:i w:val="0"/>
          <w:caps w:val="0"/>
          <w:color w:val="000000"/>
          <w:spacing w:val="0"/>
          <w:kern w:val="0"/>
          <w:sz w:val="21"/>
          <w:szCs w:val="21"/>
          <w:shd w:val="clear" w:fill="FFFFFF"/>
          <w:vertAlign w:val="baseline"/>
          <w:lang w:val="en-US" w:eastAsia="zh-CN" w:bidi="ar"/>
        </w:rPr>
        <w:t>tfidf_feature_names </w:t>
      </w:r>
      <w:r>
        <w:rPr>
          <w:rStyle w:val="49"/>
          <w:rFonts w:hint="default" w:ascii="Consolas" w:hAnsi="Consolas" w:eastAsia="Consolas" w:cs="Consolas"/>
          <w:b/>
          <w:i w:val="0"/>
          <w:caps w:val="0"/>
          <w:color w:val="006699"/>
          <w:spacing w:val="0"/>
          <w:kern w:val="0"/>
          <w:sz w:val="21"/>
          <w:szCs w:val="21"/>
          <w:shd w:val="clear" w:fill="FFFFFF"/>
          <w:vertAlign w:val="baseline"/>
          <w:lang w:val="en-US" w:eastAsia="zh-CN" w:bidi="ar"/>
        </w:rPr>
        <w:t>=</w:t>
      </w:r>
      <w:r>
        <w:rPr>
          <w:rFonts w:hint="default" w:ascii="Consolas" w:hAnsi="Consolas" w:eastAsia="Consolas" w:cs="Consolas"/>
          <w:i w:val="0"/>
          <w:caps w:val="0"/>
          <w:color w:val="333333"/>
          <w:spacing w:val="0"/>
          <w:kern w:val="0"/>
          <w:sz w:val="19"/>
          <w:szCs w:val="19"/>
          <w:shd w:val="clear" w:fill="FFFFFF"/>
          <w:vertAlign w:val="baseline"/>
          <w:lang w:val="en-US" w:eastAsia="zh-CN" w:bidi="ar"/>
        </w:rPr>
        <w:t> </w:t>
      </w:r>
      <w:r>
        <w:rPr>
          <w:rStyle w:val="49"/>
          <w:rFonts w:hint="default" w:ascii="Consolas" w:hAnsi="Consolas" w:eastAsia="Consolas" w:cs="Consolas"/>
          <w:b w:val="0"/>
          <w:i w:val="0"/>
          <w:caps w:val="0"/>
          <w:color w:val="000000"/>
          <w:spacing w:val="0"/>
          <w:kern w:val="0"/>
          <w:sz w:val="21"/>
          <w:szCs w:val="21"/>
          <w:shd w:val="clear" w:fill="FFFFFF"/>
          <w:vertAlign w:val="baseline"/>
          <w:lang w:val="en-US" w:eastAsia="zh-CN" w:bidi="ar"/>
        </w:rPr>
        <w:t>tfidf_vectorizer.get_feature_names()</w:t>
      </w:r>
    </w:p>
    <w:p>
      <w:pPr>
        <w:keepNext w:val="0"/>
        <w:keepLines w:val="0"/>
        <w:widowControl/>
        <w:suppressLineNumbers w:val="0"/>
        <w:pBdr>
          <w:top w:val="single" w:color="auto" w:sz="4" w:space="0"/>
          <w:left w:val="single" w:color="auto" w:sz="4" w:space="0"/>
          <w:bottom w:val="single" w:color="auto" w:sz="4" w:space="0"/>
          <w:right w:val="single" w:color="auto" w:sz="4"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49"/>
          <w:rFonts w:hint="default" w:ascii="Consolas" w:hAnsi="Consolas" w:eastAsia="Consolas" w:cs="Consolas"/>
          <w:b w:val="0"/>
          <w:i w:val="0"/>
          <w:caps w:val="0"/>
          <w:color w:val="000000"/>
          <w:spacing w:val="0"/>
          <w:kern w:val="0"/>
          <w:sz w:val="21"/>
          <w:szCs w:val="21"/>
          <w:shd w:val="clear" w:fill="FFFFFF"/>
          <w:vertAlign w:val="baseline"/>
          <w:lang w:val="en-US" w:eastAsia="zh-CN" w:bidi="ar"/>
        </w:rPr>
        <w:t>print_top_words(nmf, tfidf_feature_names, n_top_words)</w:t>
      </w:r>
    </w:p>
    <w:p>
      <w:pPr>
        <w:rPr>
          <w:rFonts w:hint="default"/>
          <w:lang w:val="en"/>
        </w:rPr>
      </w:pPr>
    </w:p>
    <w:p>
      <w:r>
        <w:drawing>
          <wp:inline distT="0" distB="0" distL="114300" distR="114300">
            <wp:extent cx="5595620" cy="3144520"/>
            <wp:effectExtent l="0" t="0" r="5080" b="17780"/>
            <wp:docPr id="3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12"/>
                    <pic:cNvPicPr>
                      <a:picLocks noChangeAspect="1"/>
                    </pic:cNvPicPr>
                  </pic:nvPicPr>
                  <pic:blipFill>
                    <a:blip r:embed="rId56"/>
                    <a:stretch>
                      <a:fillRect/>
                    </a:stretch>
                  </pic:blipFill>
                  <pic:spPr>
                    <a:xfrm>
                      <a:off x="0" y="0"/>
                      <a:ext cx="5595620" cy="3144520"/>
                    </a:xfrm>
                    <a:prstGeom prst="rect">
                      <a:avLst/>
                    </a:prstGeom>
                    <a:noFill/>
                    <a:ln>
                      <a:noFill/>
                    </a:ln>
                  </pic:spPr>
                </pic:pic>
              </a:graphicData>
            </a:graphic>
          </wp:inline>
        </w:drawing>
      </w:r>
    </w:p>
    <w:p>
      <w:pPr>
        <w:pStyle w:val="19"/>
      </w:pPr>
      <w:r>
        <w:t>图</w:t>
      </w:r>
      <w:r>
        <w:fldChar w:fldCharType="begin"/>
      </w:r>
      <w:r>
        <w:instrText xml:space="preserve"> STYLEREF 1 \s </w:instrText>
      </w:r>
      <w:r>
        <w:fldChar w:fldCharType="separate"/>
      </w:r>
      <w:r>
        <w:t>5</w:t>
      </w:r>
      <w:r>
        <w:fldChar w:fldCharType="end"/>
      </w:r>
      <w:r>
        <w:rPr>
          <w:lang w:val="en"/>
        </w:rPr>
        <w:t>.</w:t>
      </w:r>
      <w:r>
        <w:fldChar w:fldCharType="begin"/>
      </w:r>
      <w:r>
        <w:instrText xml:space="preserve"> SEQ 图 \* ARABIC \s 1 </w:instrText>
      </w:r>
      <w:r>
        <w:fldChar w:fldCharType="separate"/>
      </w:r>
      <w:r>
        <w:t>15</w:t>
      </w:r>
      <w:r>
        <w:fldChar w:fldCharType="end"/>
      </w:r>
      <w:r>
        <w:rPr>
          <w:rFonts w:hint="default"/>
          <w:lang w:val="en"/>
        </w:rPr>
        <w:t xml:space="preserve"> 获取数据集的Topic</w:t>
      </w:r>
    </w:p>
    <w:p>
      <w:pPr>
        <w:jc w:val="center"/>
      </w:pPr>
      <w:r>
        <w:drawing>
          <wp:inline distT="0" distB="0" distL="114300" distR="114300">
            <wp:extent cx="3003550" cy="3126105"/>
            <wp:effectExtent l="0" t="0" r="6350" b="17145"/>
            <wp:docPr id="4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13"/>
                    <pic:cNvPicPr>
                      <a:picLocks noChangeAspect="1"/>
                    </pic:cNvPicPr>
                  </pic:nvPicPr>
                  <pic:blipFill>
                    <a:blip r:embed="rId57"/>
                    <a:stretch>
                      <a:fillRect/>
                    </a:stretch>
                  </pic:blipFill>
                  <pic:spPr>
                    <a:xfrm>
                      <a:off x="0" y="0"/>
                      <a:ext cx="3003550" cy="3126105"/>
                    </a:xfrm>
                    <a:prstGeom prst="rect">
                      <a:avLst/>
                    </a:prstGeom>
                    <a:noFill/>
                    <a:ln>
                      <a:noFill/>
                    </a:ln>
                  </pic:spPr>
                </pic:pic>
              </a:graphicData>
            </a:graphic>
          </wp:inline>
        </w:drawing>
      </w:r>
    </w:p>
    <w:p>
      <w:pPr>
        <w:pStyle w:val="19"/>
        <w:rPr>
          <w:rFonts w:hint="default"/>
          <w:lang w:val="en"/>
        </w:rPr>
      </w:pPr>
      <w:r>
        <w:t>图</w:t>
      </w:r>
      <w:r>
        <w:fldChar w:fldCharType="begin"/>
      </w:r>
      <w:r>
        <w:instrText xml:space="preserve"> STYLEREF 1 \s </w:instrText>
      </w:r>
      <w:r>
        <w:fldChar w:fldCharType="separate"/>
      </w:r>
      <w:r>
        <w:t>5</w:t>
      </w:r>
      <w:r>
        <w:fldChar w:fldCharType="end"/>
      </w:r>
      <w:r>
        <w:rPr>
          <w:lang w:val="en"/>
        </w:rPr>
        <w:t>.</w:t>
      </w:r>
      <w:r>
        <w:fldChar w:fldCharType="begin"/>
      </w:r>
      <w:r>
        <w:instrText xml:space="preserve"> SEQ 图 \* ARABIC \s 1 </w:instrText>
      </w:r>
      <w:r>
        <w:fldChar w:fldCharType="separate"/>
      </w:r>
      <w:r>
        <w:t>16</w:t>
      </w:r>
      <w:r>
        <w:fldChar w:fldCharType="end"/>
      </w:r>
      <w:r>
        <w:rPr>
          <w:rFonts w:hint="default"/>
          <w:lang w:val="en"/>
        </w:rPr>
        <w:t xml:space="preserve"> 利用t-SNE进行降维划分</w:t>
      </w:r>
    </w:p>
    <w:p>
      <w:pPr>
        <w:rPr>
          <w:rFonts w:hint="default"/>
          <w:lang w:val="en"/>
        </w:rPr>
      </w:pPr>
    </w:p>
    <w:p>
      <w:pPr>
        <w:rPr>
          <w:rFonts w:hint="default"/>
          <w:lang w:val="en"/>
        </w:rPr>
      </w:pPr>
    </w:p>
    <w:p>
      <w:pPr>
        <w:pStyle w:val="19"/>
        <w:rPr>
          <w:rFonts w:hint="default"/>
          <w:lang w:val="en"/>
        </w:rPr>
      </w:pPr>
      <w:r>
        <w:t>代码</w:t>
      </w:r>
      <w:r>
        <w:fldChar w:fldCharType="begin"/>
      </w:r>
      <w:r>
        <w:instrText xml:space="preserve"> STYLEREF 1 \s </w:instrText>
      </w:r>
      <w:r>
        <w:fldChar w:fldCharType="separate"/>
      </w:r>
      <w:r>
        <w:t>5</w:t>
      </w:r>
      <w:r>
        <w:fldChar w:fldCharType="end"/>
      </w:r>
      <w:r>
        <w:rPr>
          <w:lang w:val="en"/>
        </w:rPr>
        <w:t>.</w:t>
      </w:r>
      <w:r>
        <w:fldChar w:fldCharType="begin"/>
      </w:r>
      <w:r>
        <w:instrText xml:space="preserve"> SEQ 代码 \* ARABIC \s 1 </w:instrText>
      </w:r>
      <w:r>
        <w:fldChar w:fldCharType="separate"/>
      </w:r>
      <w:r>
        <w:t>4</w:t>
      </w:r>
      <w:r>
        <w:fldChar w:fldCharType="end"/>
      </w:r>
      <w:r>
        <w:rPr>
          <w:rFonts w:hint="default"/>
          <w:lang w:val="en"/>
        </w:rPr>
        <w:t xml:space="preserve"> tSNE降维划分</w:t>
      </w:r>
    </w:p>
    <w:p>
      <w:pPr>
        <w:keepNext w:val="0"/>
        <w:keepLines w:val="0"/>
        <w:widowControl/>
        <w:suppressLineNumbers w:val="0"/>
        <w:pBdr>
          <w:top w:val="single" w:color="auto" w:sz="4" w:space="0"/>
          <w:left w:val="single" w:color="auto" w:sz="4" w:space="0"/>
          <w:bottom w:val="single" w:color="auto" w:sz="4" w:space="0"/>
          <w:right w:val="single" w:color="auto" w:sz="4" w:space="0"/>
        </w:pBdr>
        <w:shd w:val="clear" w:fill="FFFFFF"/>
        <w:spacing w:before="0" w:beforeAutospacing="0" w:after="0" w:afterAutospacing="0" w:line="231" w:lineRule="atLeast"/>
        <w:ind w:left="0" w:right="0" w:firstLine="0"/>
        <w:jc w:val="left"/>
        <w:textAlignment w:val="baseline"/>
        <w:rPr>
          <w:rFonts w:ascii="Consolas" w:hAnsi="Consolas" w:eastAsia="Consolas" w:cs="Consolas"/>
          <w:i w:val="0"/>
          <w:caps w:val="0"/>
          <w:color w:val="333333"/>
          <w:spacing w:val="0"/>
          <w:sz w:val="19"/>
          <w:szCs w:val="19"/>
        </w:rPr>
      </w:pPr>
      <w:r>
        <w:rPr>
          <w:rStyle w:val="49"/>
          <w:rFonts w:hint="default" w:ascii="Consolas" w:hAnsi="Consolas" w:eastAsia="Consolas" w:cs="Consolas"/>
          <w:b w:val="0"/>
          <w:i w:val="0"/>
          <w:caps w:val="0"/>
          <w:color w:val="000000"/>
          <w:spacing w:val="0"/>
          <w:kern w:val="0"/>
          <w:sz w:val="21"/>
          <w:szCs w:val="21"/>
          <w:shd w:val="clear" w:fill="FFFFFF"/>
          <w:vertAlign w:val="baseline"/>
          <w:lang w:val="en-US" w:eastAsia="zh-CN" w:bidi="ar"/>
        </w:rPr>
        <w:t>tsne </w:t>
      </w:r>
      <w:r>
        <w:rPr>
          <w:rStyle w:val="49"/>
          <w:rFonts w:hint="default" w:ascii="Consolas" w:hAnsi="Consolas" w:eastAsia="Consolas" w:cs="Consolas"/>
          <w:b/>
          <w:i w:val="0"/>
          <w:caps w:val="0"/>
          <w:color w:val="006699"/>
          <w:spacing w:val="0"/>
          <w:kern w:val="0"/>
          <w:sz w:val="21"/>
          <w:szCs w:val="21"/>
          <w:shd w:val="clear" w:fill="FFFFFF"/>
          <w:vertAlign w:val="baseline"/>
          <w:lang w:val="en-US" w:eastAsia="zh-CN" w:bidi="ar"/>
        </w:rPr>
        <w:t>=</w:t>
      </w:r>
      <w:r>
        <w:rPr>
          <w:rFonts w:hint="default" w:ascii="Consolas" w:hAnsi="Consolas" w:eastAsia="Consolas" w:cs="Consolas"/>
          <w:i w:val="0"/>
          <w:caps w:val="0"/>
          <w:color w:val="333333"/>
          <w:spacing w:val="0"/>
          <w:kern w:val="0"/>
          <w:sz w:val="19"/>
          <w:szCs w:val="19"/>
          <w:shd w:val="clear" w:fill="FFFFFF"/>
          <w:vertAlign w:val="baseline"/>
          <w:lang w:val="en-US" w:eastAsia="zh-CN" w:bidi="ar"/>
        </w:rPr>
        <w:t> </w:t>
      </w:r>
      <w:r>
        <w:rPr>
          <w:rStyle w:val="49"/>
          <w:rFonts w:hint="default" w:ascii="Consolas" w:hAnsi="Consolas" w:eastAsia="Consolas" w:cs="Consolas"/>
          <w:b w:val="0"/>
          <w:i w:val="0"/>
          <w:caps w:val="0"/>
          <w:color w:val="000000"/>
          <w:spacing w:val="0"/>
          <w:kern w:val="0"/>
          <w:sz w:val="21"/>
          <w:szCs w:val="21"/>
          <w:shd w:val="clear" w:fill="FFFFFF"/>
          <w:vertAlign w:val="baseline"/>
          <w:lang w:val="en-US" w:eastAsia="zh-CN" w:bidi="ar"/>
        </w:rPr>
        <w:t>TSNE(random_state</w:t>
      </w:r>
      <w:r>
        <w:rPr>
          <w:rStyle w:val="49"/>
          <w:rFonts w:hint="default" w:ascii="Consolas" w:hAnsi="Consolas" w:eastAsia="Consolas" w:cs="Consolas"/>
          <w:b/>
          <w:i w:val="0"/>
          <w:caps w:val="0"/>
          <w:color w:val="006699"/>
          <w:spacing w:val="0"/>
          <w:kern w:val="0"/>
          <w:sz w:val="21"/>
          <w:szCs w:val="21"/>
          <w:shd w:val="clear" w:fill="FFFFFF"/>
          <w:vertAlign w:val="baseline"/>
          <w:lang w:val="en-US" w:eastAsia="zh-CN" w:bidi="ar"/>
        </w:rPr>
        <w:t>=</w:t>
      </w:r>
      <w:r>
        <w:rPr>
          <w:rStyle w:val="49"/>
          <w:rFonts w:hint="default" w:ascii="Consolas" w:hAnsi="Consolas" w:eastAsia="Consolas" w:cs="Consolas"/>
          <w:b w:val="0"/>
          <w:i w:val="0"/>
          <w:caps w:val="0"/>
          <w:color w:val="009900"/>
          <w:spacing w:val="0"/>
          <w:kern w:val="0"/>
          <w:sz w:val="21"/>
          <w:szCs w:val="21"/>
          <w:shd w:val="clear" w:fill="FFFFFF"/>
          <w:vertAlign w:val="baseline"/>
          <w:lang w:val="en-US" w:eastAsia="zh-CN" w:bidi="ar"/>
        </w:rPr>
        <w:t>3211</w:t>
      </w:r>
      <w:r>
        <w:rPr>
          <w:rStyle w:val="49"/>
          <w:rFonts w:hint="default" w:ascii="Consolas" w:hAnsi="Consolas" w:eastAsia="Consolas" w:cs="Consolas"/>
          <w:b w:val="0"/>
          <w:i w:val="0"/>
          <w:caps w:val="0"/>
          <w:color w:val="000000"/>
          <w:spacing w:val="0"/>
          <w:kern w:val="0"/>
          <w:sz w:val="21"/>
          <w:szCs w:val="21"/>
          <w:shd w:val="clear" w:fill="FFFFFF"/>
          <w:vertAlign w:val="baseline"/>
          <w:lang w:val="en-US" w:eastAsia="zh-CN" w:bidi="ar"/>
        </w:rPr>
        <w:t>)</w:t>
      </w:r>
    </w:p>
    <w:p>
      <w:pPr>
        <w:keepNext w:val="0"/>
        <w:keepLines w:val="0"/>
        <w:widowControl/>
        <w:suppressLineNumbers w:val="0"/>
        <w:pBdr>
          <w:top w:val="single" w:color="auto" w:sz="4" w:space="0"/>
          <w:left w:val="single" w:color="auto" w:sz="4" w:space="0"/>
          <w:bottom w:val="single" w:color="auto" w:sz="4" w:space="0"/>
          <w:right w:val="single" w:color="auto" w:sz="4"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49"/>
          <w:rFonts w:hint="default" w:ascii="Consolas" w:hAnsi="Consolas" w:eastAsia="Consolas" w:cs="Consolas"/>
          <w:b w:val="0"/>
          <w:i w:val="0"/>
          <w:caps w:val="0"/>
          <w:color w:val="000000"/>
          <w:spacing w:val="0"/>
          <w:kern w:val="0"/>
          <w:sz w:val="21"/>
          <w:szCs w:val="21"/>
          <w:shd w:val="clear" w:fill="FFFFFF"/>
          <w:vertAlign w:val="baseline"/>
          <w:lang w:val="en-US" w:eastAsia="zh-CN" w:bidi="ar"/>
        </w:rPr>
        <w:t>tsne_embedding </w:t>
      </w:r>
      <w:r>
        <w:rPr>
          <w:rStyle w:val="49"/>
          <w:rFonts w:hint="default" w:ascii="Consolas" w:hAnsi="Consolas" w:eastAsia="Consolas" w:cs="Consolas"/>
          <w:b/>
          <w:i w:val="0"/>
          <w:caps w:val="0"/>
          <w:color w:val="006699"/>
          <w:spacing w:val="0"/>
          <w:kern w:val="0"/>
          <w:sz w:val="21"/>
          <w:szCs w:val="21"/>
          <w:shd w:val="clear" w:fill="FFFFFF"/>
          <w:vertAlign w:val="baseline"/>
          <w:lang w:val="en-US" w:eastAsia="zh-CN" w:bidi="ar"/>
        </w:rPr>
        <w:t>=</w:t>
      </w:r>
      <w:r>
        <w:rPr>
          <w:rFonts w:hint="default" w:ascii="Consolas" w:hAnsi="Consolas" w:eastAsia="Consolas" w:cs="Consolas"/>
          <w:i w:val="0"/>
          <w:caps w:val="0"/>
          <w:color w:val="333333"/>
          <w:spacing w:val="0"/>
          <w:kern w:val="0"/>
          <w:sz w:val="19"/>
          <w:szCs w:val="19"/>
          <w:shd w:val="clear" w:fill="FFFFFF"/>
          <w:vertAlign w:val="baseline"/>
          <w:lang w:val="en-US" w:eastAsia="zh-CN" w:bidi="ar"/>
        </w:rPr>
        <w:t> </w:t>
      </w:r>
      <w:r>
        <w:rPr>
          <w:rStyle w:val="49"/>
          <w:rFonts w:hint="default" w:ascii="Consolas" w:hAnsi="Consolas" w:eastAsia="Consolas" w:cs="Consolas"/>
          <w:b w:val="0"/>
          <w:i w:val="0"/>
          <w:caps w:val="0"/>
          <w:color w:val="000000"/>
          <w:spacing w:val="0"/>
          <w:kern w:val="0"/>
          <w:sz w:val="21"/>
          <w:szCs w:val="21"/>
          <w:shd w:val="clear" w:fill="FFFFFF"/>
          <w:vertAlign w:val="baseline"/>
          <w:lang w:val="en-US" w:eastAsia="zh-CN" w:bidi="ar"/>
        </w:rPr>
        <w:t>tsne.fit_transform(nmf_embedding)</w:t>
      </w:r>
    </w:p>
    <w:p>
      <w:pPr>
        <w:keepNext w:val="0"/>
        <w:keepLines w:val="0"/>
        <w:widowControl/>
        <w:suppressLineNumbers w:val="0"/>
        <w:pBdr>
          <w:top w:val="single" w:color="auto" w:sz="4" w:space="0"/>
          <w:left w:val="single" w:color="auto" w:sz="4" w:space="0"/>
          <w:bottom w:val="single" w:color="auto" w:sz="4" w:space="0"/>
          <w:right w:val="single" w:color="auto" w:sz="4"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49"/>
          <w:rFonts w:hint="default" w:ascii="Consolas" w:hAnsi="Consolas" w:eastAsia="Consolas" w:cs="Consolas"/>
          <w:b w:val="0"/>
          <w:i w:val="0"/>
          <w:caps w:val="0"/>
          <w:color w:val="000000"/>
          <w:spacing w:val="0"/>
          <w:kern w:val="0"/>
          <w:sz w:val="21"/>
          <w:szCs w:val="21"/>
          <w:shd w:val="clear" w:fill="FFFFFF"/>
          <w:vertAlign w:val="baseline"/>
          <w:lang w:val="en-US" w:eastAsia="zh-CN" w:bidi="ar"/>
        </w:rPr>
        <w:t>tsne_embedding </w:t>
      </w:r>
      <w:r>
        <w:rPr>
          <w:rStyle w:val="49"/>
          <w:rFonts w:hint="default" w:ascii="Consolas" w:hAnsi="Consolas" w:eastAsia="Consolas" w:cs="Consolas"/>
          <w:b/>
          <w:i w:val="0"/>
          <w:caps w:val="0"/>
          <w:color w:val="006699"/>
          <w:spacing w:val="0"/>
          <w:kern w:val="0"/>
          <w:sz w:val="21"/>
          <w:szCs w:val="21"/>
          <w:shd w:val="clear" w:fill="FFFFFF"/>
          <w:vertAlign w:val="baseline"/>
          <w:lang w:val="en-US" w:eastAsia="zh-CN" w:bidi="ar"/>
        </w:rPr>
        <w:t>=</w:t>
      </w:r>
      <w:r>
        <w:rPr>
          <w:rFonts w:hint="default" w:ascii="Consolas" w:hAnsi="Consolas" w:eastAsia="Consolas" w:cs="Consolas"/>
          <w:i w:val="0"/>
          <w:caps w:val="0"/>
          <w:color w:val="333333"/>
          <w:spacing w:val="0"/>
          <w:kern w:val="0"/>
          <w:sz w:val="19"/>
          <w:szCs w:val="19"/>
          <w:shd w:val="clear" w:fill="FFFFFF"/>
          <w:vertAlign w:val="baseline"/>
          <w:lang w:val="en-US" w:eastAsia="zh-CN" w:bidi="ar"/>
        </w:rPr>
        <w:t> </w:t>
      </w:r>
      <w:r>
        <w:rPr>
          <w:rStyle w:val="49"/>
          <w:rFonts w:hint="default" w:ascii="Consolas" w:hAnsi="Consolas" w:eastAsia="Consolas" w:cs="Consolas"/>
          <w:b w:val="0"/>
          <w:i w:val="0"/>
          <w:caps w:val="0"/>
          <w:color w:val="000000"/>
          <w:spacing w:val="0"/>
          <w:kern w:val="0"/>
          <w:sz w:val="21"/>
          <w:szCs w:val="21"/>
          <w:shd w:val="clear" w:fill="FFFFFF"/>
          <w:vertAlign w:val="baseline"/>
          <w:lang w:val="en-US" w:eastAsia="zh-CN" w:bidi="ar"/>
        </w:rPr>
        <w:t>pd.DataFrame(tsne_embedding,columns</w:t>
      </w:r>
      <w:r>
        <w:rPr>
          <w:rStyle w:val="49"/>
          <w:rFonts w:hint="default" w:ascii="Consolas" w:hAnsi="Consolas" w:eastAsia="Consolas" w:cs="Consolas"/>
          <w:b/>
          <w:i w:val="0"/>
          <w:caps w:val="0"/>
          <w:color w:val="006699"/>
          <w:spacing w:val="0"/>
          <w:kern w:val="0"/>
          <w:sz w:val="21"/>
          <w:szCs w:val="21"/>
          <w:shd w:val="clear" w:fill="FFFFFF"/>
          <w:vertAlign w:val="baseline"/>
          <w:lang w:val="en-US" w:eastAsia="zh-CN" w:bidi="ar"/>
        </w:rPr>
        <w:t>=</w:t>
      </w:r>
      <w:r>
        <w:rPr>
          <w:rStyle w:val="49"/>
          <w:rFonts w:hint="default" w:ascii="Consolas" w:hAnsi="Consolas" w:eastAsia="Consolas" w:cs="Consolas"/>
          <w:b w:val="0"/>
          <w:i w:val="0"/>
          <w:caps w:val="0"/>
          <w:color w:val="000000"/>
          <w:spacing w:val="0"/>
          <w:kern w:val="0"/>
          <w:sz w:val="21"/>
          <w:szCs w:val="21"/>
          <w:shd w:val="clear" w:fill="FFFFFF"/>
          <w:vertAlign w:val="baseline"/>
          <w:lang w:val="en-US" w:eastAsia="zh-CN" w:bidi="ar"/>
        </w:rPr>
        <w:t>[</w:t>
      </w:r>
      <w:r>
        <w:rPr>
          <w:rStyle w:val="49"/>
          <w:rFonts w:hint="default" w:ascii="Consolas" w:hAnsi="Consolas" w:eastAsia="Consolas" w:cs="Consolas"/>
          <w:b w:val="0"/>
          <w:i w:val="0"/>
          <w:caps w:val="0"/>
          <w:color w:val="0000FF"/>
          <w:spacing w:val="0"/>
          <w:kern w:val="0"/>
          <w:sz w:val="21"/>
          <w:szCs w:val="21"/>
          <w:shd w:val="clear" w:fill="FFFFFF"/>
          <w:vertAlign w:val="baseline"/>
          <w:lang w:val="en-US" w:eastAsia="zh-CN" w:bidi="ar"/>
        </w:rPr>
        <w:t>'x'</w:t>
      </w:r>
      <w:r>
        <w:rPr>
          <w:rStyle w:val="49"/>
          <w:rFonts w:hint="default" w:ascii="Consolas" w:hAnsi="Consolas" w:eastAsia="Consolas" w:cs="Consolas"/>
          <w:b w:val="0"/>
          <w:i w:val="0"/>
          <w:caps w:val="0"/>
          <w:color w:val="000000"/>
          <w:spacing w:val="0"/>
          <w:kern w:val="0"/>
          <w:sz w:val="21"/>
          <w:szCs w:val="21"/>
          <w:shd w:val="clear" w:fill="FFFFFF"/>
          <w:vertAlign w:val="baseline"/>
          <w:lang w:val="en-US" w:eastAsia="zh-CN" w:bidi="ar"/>
        </w:rPr>
        <w:t>,</w:t>
      </w:r>
      <w:r>
        <w:rPr>
          <w:rStyle w:val="49"/>
          <w:rFonts w:hint="default" w:ascii="Consolas" w:hAnsi="Consolas" w:eastAsia="Consolas" w:cs="Consolas"/>
          <w:b w:val="0"/>
          <w:i w:val="0"/>
          <w:caps w:val="0"/>
          <w:color w:val="0000FF"/>
          <w:spacing w:val="0"/>
          <w:kern w:val="0"/>
          <w:sz w:val="21"/>
          <w:szCs w:val="21"/>
          <w:shd w:val="clear" w:fill="FFFFFF"/>
          <w:vertAlign w:val="baseline"/>
          <w:lang w:val="en-US" w:eastAsia="zh-CN" w:bidi="ar"/>
        </w:rPr>
        <w:t>'y'</w:t>
      </w:r>
      <w:r>
        <w:rPr>
          <w:rStyle w:val="49"/>
          <w:rFonts w:hint="default" w:ascii="Consolas" w:hAnsi="Consolas" w:eastAsia="Consolas" w:cs="Consolas"/>
          <w:b w:val="0"/>
          <w:i w:val="0"/>
          <w:caps w:val="0"/>
          <w:color w:val="000000"/>
          <w:spacing w:val="0"/>
          <w:kern w:val="0"/>
          <w:sz w:val="21"/>
          <w:szCs w:val="21"/>
          <w:shd w:val="clear" w:fill="FFFFFF"/>
          <w:vertAlign w:val="baseline"/>
          <w:lang w:val="en-US" w:eastAsia="zh-CN" w:bidi="ar"/>
        </w:rPr>
        <w:t>])</w:t>
      </w:r>
    </w:p>
    <w:p>
      <w:pPr>
        <w:keepNext w:val="0"/>
        <w:keepLines w:val="0"/>
        <w:widowControl/>
        <w:suppressLineNumbers w:val="0"/>
        <w:pBdr>
          <w:top w:val="single" w:color="auto" w:sz="4" w:space="0"/>
          <w:left w:val="single" w:color="auto" w:sz="4" w:space="0"/>
          <w:bottom w:val="single" w:color="auto" w:sz="4" w:space="0"/>
          <w:right w:val="single" w:color="auto" w:sz="4"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49"/>
          <w:rFonts w:hint="default" w:ascii="Consolas" w:hAnsi="Consolas" w:eastAsia="Consolas" w:cs="Consolas"/>
          <w:b w:val="0"/>
          <w:i w:val="0"/>
          <w:caps w:val="0"/>
          <w:color w:val="000000"/>
          <w:spacing w:val="0"/>
          <w:kern w:val="0"/>
          <w:sz w:val="21"/>
          <w:szCs w:val="21"/>
          <w:shd w:val="clear" w:fill="FFFFFF"/>
          <w:vertAlign w:val="baseline"/>
          <w:lang w:val="en-US" w:eastAsia="zh-CN" w:bidi="ar"/>
        </w:rPr>
        <w:t>tsne_embedding[</w:t>
      </w:r>
      <w:r>
        <w:rPr>
          <w:rStyle w:val="49"/>
          <w:rFonts w:hint="default" w:ascii="Consolas" w:hAnsi="Consolas" w:eastAsia="Consolas" w:cs="Consolas"/>
          <w:b w:val="0"/>
          <w:i w:val="0"/>
          <w:caps w:val="0"/>
          <w:color w:val="0000FF"/>
          <w:spacing w:val="0"/>
          <w:kern w:val="0"/>
          <w:sz w:val="21"/>
          <w:szCs w:val="21"/>
          <w:shd w:val="clear" w:fill="FFFFFF"/>
          <w:vertAlign w:val="baseline"/>
          <w:lang w:val="en-US" w:eastAsia="zh-CN" w:bidi="ar"/>
        </w:rPr>
        <w:t>'hue'</w:t>
      </w:r>
      <w:r>
        <w:rPr>
          <w:rStyle w:val="49"/>
          <w:rFonts w:hint="default" w:ascii="Consolas" w:hAnsi="Consolas" w:eastAsia="Consolas" w:cs="Consolas"/>
          <w:b w:val="0"/>
          <w:i w:val="0"/>
          <w:caps w:val="0"/>
          <w:color w:val="000000"/>
          <w:spacing w:val="0"/>
          <w:kern w:val="0"/>
          <w:sz w:val="21"/>
          <w:szCs w:val="21"/>
          <w:shd w:val="clear" w:fill="FFFFFF"/>
          <w:vertAlign w:val="baseline"/>
          <w:lang w:val="en-US" w:eastAsia="zh-CN" w:bidi="ar"/>
        </w:rPr>
        <w:t>] </w:t>
      </w:r>
      <w:r>
        <w:rPr>
          <w:rStyle w:val="49"/>
          <w:rFonts w:hint="default" w:ascii="Consolas" w:hAnsi="Consolas" w:eastAsia="Consolas" w:cs="Consolas"/>
          <w:b/>
          <w:i w:val="0"/>
          <w:caps w:val="0"/>
          <w:color w:val="006699"/>
          <w:spacing w:val="0"/>
          <w:kern w:val="0"/>
          <w:sz w:val="21"/>
          <w:szCs w:val="21"/>
          <w:shd w:val="clear" w:fill="FFFFFF"/>
          <w:vertAlign w:val="baseline"/>
          <w:lang w:val="en-US" w:eastAsia="zh-CN" w:bidi="ar"/>
        </w:rPr>
        <w:t>=</w:t>
      </w:r>
      <w:r>
        <w:rPr>
          <w:rFonts w:hint="default" w:ascii="Consolas" w:hAnsi="Consolas" w:eastAsia="Consolas" w:cs="Consolas"/>
          <w:i w:val="0"/>
          <w:caps w:val="0"/>
          <w:color w:val="333333"/>
          <w:spacing w:val="0"/>
          <w:kern w:val="0"/>
          <w:sz w:val="19"/>
          <w:szCs w:val="19"/>
          <w:shd w:val="clear" w:fill="FFFFFF"/>
          <w:vertAlign w:val="baseline"/>
          <w:lang w:val="en-US" w:eastAsia="zh-CN" w:bidi="ar"/>
        </w:rPr>
        <w:t> </w:t>
      </w:r>
      <w:r>
        <w:rPr>
          <w:rStyle w:val="49"/>
          <w:rFonts w:hint="default" w:ascii="Consolas" w:hAnsi="Consolas" w:eastAsia="Consolas" w:cs="Consolas"/>
          <w:b w:val="0"/>
          <w:i w:val="0"/>
          <w:caps w:val="0"/>
          <w:color w:val="000000"/>
          <w:spacing w:val="0"/>
          <w:kern w:val="0"/>
          <w:sz w:val="21"/>
          <w:szCs w:val="21"/>
          <w:shd w:val="clear" w:fill="FFFFFF"/>
          <w:vertAlign w:val="baseline"/>
          <w:lang w:val="en-US" w:eastAsia="zh-CN" w:bidi="ar"/>
        </w:rPr>
        <w:t>nmf_embedding.argmax(axis</w:t>
      </w:r>
      <w:r>
        <w:rPr>
          <w:rStyle w:val="49"/>
          <w:rFonts w:hint="default" w:ascii="Consolas" w:hAnsi="Consolas" w:eastAsia="Consolas" w:cs="Consolas"/>
          <w:b/>
          <w:i w:val="0"/>
          <w:caps w:val="0"/>
          <w:color w:val="006699"/>
          <w:spacing w:val="0"/>
          <w:kern w:val="0"/>
          <w:sz w:val="21"/>
          <w:szCs w:val="21"/>
          <w:shd w:val="clear" w:fill="FFFFFF"/>
          <w:vertAlign w:val="baseline"/>
          <w:lang w:val="en-US" w:eastAsia="zh-CN" w:bidi="ar"/>
        </w:rPr>
        <w:t>=</w:t>
      </w:r>
      <w:r>
        <w:rPr>
          <w:rStyle w:val="49"/>
          <w:rFonts w:hint="default" w:ascii="Consolas" w:hAnsi="Consolas" w:eastAsia="Consolas" w:cs="Consolas"/>
          <w:b w:val="0"/>
          <w:i w:val="0"/>
          <w:caps w:val="0"/>
          <w:color w:val="009900"/>
          <w:spacing w:val="0"/>
          <w:kern w:val="0"/>
          <w:sz w:val="21"/>
          <w:szCs w:val="21"/>
          <w:shd w:val="clear" w:fill="FFFFFF"/>
          <w:vertAlign w:val="baseline"/>
          <w:lang w:val="en-US" w:eastAsia="zh-CN" w:bidi="ar"/>
        </w:rPr>
        <w:t>1</w:t>
      </w:r>
      <w:r>
        <w:rPr>
          <w:rStyle w:val="49"/>
          <w:rFonts w:hint="default" w:ascii="Consolas" w:hAnsi="Consolas" w:eastAsia="Consolas" w:cs="Consolas"/>
          <w:b w:val="0"/>
          <w:i w:val="0"/>
          <w:caps w:val="0"/>
          <w:color w:val="000000"/>
          <w:spacing w:val="0"/>
          <w:kern w:val="0"/>
          <w:sz w:val="21"/>
          <w:szCs w:val="21"/>
          <w:shd w:val="clear" w:fill="FFFFFF"/>
          <w:vertAlign w:val="baseline"/>
          <w:lang w:val="en-US" w:eastAsia="zh-CN" w:bidi="ar"/>
        </w:rPr>
        <w:t>)</w:t>
      </w:r>
    </w:p>
    <w:p>
      <w:pPr>
        <w:rPr>
          <w:rFonts w:hint="default"/>
          <w:lang w:val="en"/>
        </w:rPr>
      </w:pPr>
    </w:p>
    <w:p>
      <w:pPr>
        <w:rPr>
          <w:rFonts w:hint="default"/>
          <w:lang w:val="en"/>
        </w:rPr>
      </w:pPr>
    </w:p>
    <w:p>
      <w:pPr>
        <w:jc w:val="center"/>
      </w:pPr>
      <w:r>
        <w:drawing>
          <wp:inline distT="0" distB="0" distL="114300" distR="114300">
            <wp:extent cx="3457575" cy="2743200"/>
            <wp:effectExtent l="0" t="0" r="9525" b="0"/>
            <wp:docPr id="59"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24"/>
                    <pic:cNvPicPr>
                      <a:picLocks noChangeAspect="1"/>
                    </pic:cNvPicPr>
                  </pic:nvPicPr>
                  <pic:blipFill>
                    <a:blip r:embed="rId58"/>
                    <a:stretch>
                      <a:fillRect/>
                    </a:stretch>
                  </pic:blipFill>
                  <pic:spPr>
                    <a:xfrm>
                      <a:off x="0" y="0"/>
                      <a:ext cx="3457575" cy="2743200"/>
                    </a:xfrm>
                    <a:prstGeom prst="rect">
                      <a:avLst/>
                    </a:prstGeom>
                    <a:noFill/>
                    <a:ln>
                      <a:noFill/>
                    </a:ln>
                  </pic:spPr>
                </pic:pic>
              </a:graphicData>
            </a:graphic>
          </wp:inline>
        </w:drawing>
      </w:r>
    </w:p>
    <w:p>
      <w:pPr>
        <w:pStyle w:val="19"/>
        <w:rPr>
          <w:rFonts w:hint="default"/>
          <w:lang w:val="en"/>
        </w:rPr>
      </w:pPr>
      <w:r>
        <w:t>图</w:t>
      </w:r>
      <w:r>
        <w:fldChar w:fldCharType="begin"/>
      </w:r>
      <w:r>
        <w:instrText xml:space="preserve"> STYLEREF 1 \s </w:instrText>
      </w:r>
      <w:r>
        <w:fldChar w:fldCharType="separate"/>
      </w:r>
      <w:r>
        <w:t>5</w:t>
      </w:r>
      <w:r>
        <w:fldChar w:fldCharType="end"/>
      </w:r>
      <w:r>
        <w:rPr>
          <w:lang w:val="en"/>
        </w:rPr>
        <w:t>.</w:t>
      </w:r>
      <w:r>
        <w:fldChar w:fldCharType="begin"/>
      </w:r>
      <w:r>
        <w:instrText xml:space="preserve"> SEQ 图 \* ARABIC \s 1 </w:instrText>
      </w:r>
      <w:r>
        <w:fldChar w:fldCharType="separate"/>
      </w:r>
      <w:r>
        <w:t>17</w:t>
      </w:r>
      <w:r>
        <w:fldChar w:fldCharType="end"/>
      </w:r>
      <w:r>
        <w:rPr>
          <w:rFonts w:hint="default"/>
          <w:lang w:val="en"/>
        </w:rPr>
        <w:t xml:space="preserve"> 主题可视化</w:t>
      </w:r>
    </w:p>
    <w:p>
      <w:pPr>
        <w:jc w:val="center"/>
      </w:pPr>
      <w:r>
        <w:drawing>
          <wp:inline distT="0" distB="0" distL="114300" distR="114300">
            <wp:extent cx="3199765" cy="2430145"/>
            <wp:effectExtent l="0" t="0" r="635" b="8255"/>
            <wp:docPr id="74"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39"/>
                    <pic:cNvPicPr>
                      <a:picLocks noChangeAspect="1"/>
                    </pic:cNvPicPr>
                  </pic:nvPicPr>
                  <pic:blipFill>
                    <a:blip r:embed="rId59"/>
                    <a:stretch>
                      <a:fillRect/>
                    </a:stretch>
                  </pic:blipFill>
                  <pic:spPr>
                    <a:xfrm>
                      <a:off x="0" y="0"/>
                      <a:ext cx="3199765" cy="2430145"/>
                    </a:xfrm>
                    <a:prstGeom prst="rect">
                      <a:avLst/>
                    </a:prstGeom>
                    <a:noFill/>
                    <a:ln>
                      <a:noFill/>
                    </a:ln>
                  </pic:spPr>
                </pic:pic>
              </a:graphicData>
            </a:graphic>
          </wp:inline>
        </w:drawing>
      </w:r>
    </w:p>
    <w:p>
      <w:pPr>
        <w:pStyle w:val="19"/>
        <w:rPr>
          <w:rFonts w:hint="default"/>
          <w:lang w:val="en"/>
        </w:rPr>
      </w:pPr>
      <w:r>
        <w:t>图</w:t>
      </w:r>
      <w:r>
        <w:fldChar w:fldCharType="begin"/>
      </w:r>
      <w:r>
        <w:instrText xml:space="preserve"> STYLEREF 1 \s </w:instrText>
      </w:r>
      <w:r>
        <w:fldChar w:fldCharType="separate"/>
      </w:r>
      <w:r>
        <w:t>5</w:t>
      </w:r>
      <w:r>
        <w:fldChar w:fldCharType="end"/>
      </w:r>
      <w:r>
        <w:rPr>
          <w:lang w:val="en"/>
        </w:rPr>
        <w:t>.</w:t>
      </w:r>
      <w:r>
        <w:fldChar w:fldCharType="begin"/>
      </w:r>
      <w:r>
        <w:instrText xml:space="preserve"> SEQ 图 \* ARABIC \s 1 </w:instrText>
      </w:r>
      <w:r>
        <w:fldChar w:fldCharType="separate"/>
      </w:r>
      <w:r>
        <w:t>18</w:t>
      </w:r>
      <w:r>
        <w:fldChar w:fldCharType="end"/>
      </w:r>
      <w:r>
        <w:rPr>
          <w:rFonts w:hint="default"/>
          <w:lang w:val="en"/>
        </w:rPr>
        <w:t xml:space="preserve"> 分主题构建LSH</w:t>
      </w:r>
    </w:p>
    <w:p>
      <w:pPr>
        <w:rPr>
          <w:rFonts w:hint="default"/>
          <w:lang w:val="en"/>
        </w:rPr>
      </w:pPr>
    </w:p>
    <w:p>
      <w:pPr>
        <w:jc w:val="center"/>
      </w:pPr>
      <w:r>
        <w:drawing>
          <wp:inline distT="0" distB="0" distL="114300" distR="114300">
            <wp:extent cx="3619500" cy="2457450"/>
            <wp:effectExtent l="0" t="0" r="0" b="0"/>
            <wp:docPr id="75"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40"/>
                    <pic:cNvPicPr>
                      <a:picLocks noChangeAspect="1"/>
                    </pic:cNvPicPr>
                  </pic:nvPicPr>
                  <pic:blipFill>
                    <a:blip r:embed="rId60"/>
                    <a:stretch>
                      <a:fillRect/>
                    </a:stretch>
                  </pic:blipFill>
                  <pic:spPr>
                    <a:xfrm>
                      <a:off x="0" y="0"/>
                      <a:ext cx="3619500" cy="2457450"/>
                    </a:xfrm>
                    <a:prstGeom prst="rect">
                      <a:avLst/>
                    </a:prstGeom>
                    <a:noFill/>
                    <a:ln>
                      <a:noFill/>
                    </a:ln>
                  </pic:spPr>
                </pic:pic>
              </a:graphicData>
            </a:graphic>
          </wp:inline>
        </w:drawing>
      </w:r>
    </w:p>
    <w:p>
      <w:pPr>
        <w:pStyle w:val="19"/>
      </w:pPr>
      <w:r>
        <w:t>图</w:t>
      </w:r>
      <w:r>
        <w:fldChar w:fldCharType="begin"/>
      </w:r>
      <w:r>
        <w:instrText xml:space="preserve"> STYLEREF 1 \s </w:instrText>
      </w:r>
      <w:r>
        <w:fldChar w:fldCharType="separate"/>
      </w:r>
      <w:r>
        <w:t>5</w:t>
      </w:r>
      <w:r>
        <w:fldChar w:fldCharType="end"/>
      </w:r>
      <w:r>
        <w:rPr>
          <w:lang w:val="en"/>
        </w:rPr>
        <w:t>.</w:t>
      </w:r>
      <w:r>
        <w:fldChar w:fldCharType="begin"/>
      </w:r>
      <w:r>
        <w:instrText xml:space="preserve"> SEQ 图 \* ARABIC \s 1 </w:instrText>
      </w:r>
      <w:r>
        <w:fldChar w:fldCharType="separate"/>
      </w:r>
      <w:r>
        <w:t>19</w:t>
      </w:r>
      <w:r>
        <w:fldChar w:fldCharType="end"/>
      </w:r>
      <w:r>
        <w:rPr>
          <w:rFonts w:hint="default"/>
          <w:lang w:val="en"/>
        </w:rPr>
        <w:t xml:space="preserve"> Sample数量与构建时间关系</w:t>
      </w:r>
    </w:p>
    <w:p>
      <w:pPr>
        <w:jc w:val="center"/>
      </w:pPr>
      <w:r>
        <w:drawing>
          <wp:inline distT="0" distB="0" distL="114300" distR="114300">
            <wp:extent cx="3530600" cy="2341880"/>
            <wp:effectExtent l="0" t="0" r="12700" b="1270"/>
            <wp:docPr id="79"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44"/>
                    <pic:cNvPicPr>
                      <a:picLocks noChangeAspect="1"/>
                    </pic:cNvPicPr>
                  </pic:nvPicPr>
                  <pic:blipFill>
                    <a:blip r:embed="rId61"/>
                    <a:stretch>
                      <a:fillRect/>
                    </a:stretch>
                  </pic:blipFill>
                  <pic:spPr>
                    <a:xfrm>
                      <a:off x="0" y="0"/>
                      <a:ext cx="3530600" cy="2341880"/>
                    </a:xfrm>
                    <a:prstGeom prst="rect">
                      <a:avLst/>
                    </a:prstGeom>
                    <a:noFill/>
                    <a:ln>
                      <a:noFill/>
                    </a:ln>
                  </pic:spPr>
                </pic:pic>
              </a:graphicData>
            </a:graphic>
          </wp:inline>
        </w:drawing>
      </w:r>
    </w:p>
    <w:p>
      <w:pPr>
        <w:pStyle w:val="19"/>
        <w:rPr>
          <w:rFonts w:hint="default"/>
          <w:lang w:val="en"/>
        </w:rPr>
      </w:pPr>
      <w:r>
        <w:t>图</w:t>
      </w:r>
      <w:r>
        <w:fldChar w:fldCharType="begin"/>
      </w:r>
      <w:r>
        <w:instrText xml:space="preserve"> STYLEREF 1 \s </w:instrText>
      </w:r>
      <w:r>
        <w:fldChar w:fldCharType="separate"/>
      </w:r>
      <w:r>
        <w:t>5</w:t>
      </w:r>
      <w:r>
        <w:fldChar w:fldCharType="end"/>
      </w:r>
      <w:r>
        <w:rPr>
          <w:lang w:val="en"/>
        </w:rPr>
        <w:t>.</w:t>
      </w:r>
      <w:r>
        <w:fldChar w:fldCharType="begin"/>
      </w:r>
      <w:r>
        <w:instrText xml:space="preserve"> SEQ 图 \* ARABIC \s 1 </w:instrText>
      </w:r>
      <w:r>
        <w:fldChar w:fldCharType="separate"/>
      </w:r>
      <w:r>
        <w:t>20</w:t>
      </w:r>
      <w:r>
        <w:fldChar w:fldCharType="end"/>
      </w:r>
      <w:r>
        <w:rPr>
          <w:rFonts w:hint="default"/>
          <w:lang w:val="en"/>
        </w:rPr>
        <w:t xml:space="preserve"> FP的频率分布(N=128)</w:t>
      </w:r>
    </w:p>
    <w:p>
      <w:pPr>
        <w:jc w:val="both"/>
        <w:rPr>
          <w:rFonts w:hint="default"/>
          <w:lang w:val="en"/>
        </w:rPr>
      </w:pPr>
      <w:r>
        <w:rPr>
          <w:rFonts w:hint="default"/>
          <w:lang w:val="en"/>
        </w:rPr>
        <w:t>可以看到Hierachy-LSH FP(K=128)相较于Baseline(N=512) FP有了明显的降低，此时可以有效的降低维度，同时提升性能。</w:t>
      </w:r>
    </w:p>
    <w:p>
      <w:pPr>
        <w:jc w:val="center"/>
        <w:rPr>
          <w:rFonts w:hint="default"/>
          <w:lang w:val="en"/>
        </w:rPr>
      </w:pPr>
    </w:p>
    <w:p>
      <w:pPr>
        <w:jc w:val="center"/>
        <w:rPr>
          <w:rFonts w:hint="default"/>
          <w:lang w:val="en"/>
        </w:rPr>
      </w:pPr>
    </w:p>
    <w:p>
      <w:pPr>
        <w:jc w:val="center"/>
        <w:rPr>
          <w:rFonts w:hint="default"/>
          <w:lang w:val="en"/>
        </w:rPr>
      </w:pPr>
    </w:p>
    <w:p>
      <w:pPr>
        <w:jc w:val="center"/>
        <w:rPr>
          <w:rFonts w:hint="default"/>
          <w:lang w:val="en"/>
        </w:rPr>
      </w:pPr>
    </w:p>
    <w:p>
      <w:pPr>
        <w:jc w:val="center"/>
        <w:rPr>
          <w:rFonts w:hint="default"/>
          <w:lang w:val="en"/>
        </w:rPr>
      </w:pPr>
    </w:p>
    <w:p>
      <w:pPr>
        <w:jc w:val="center"/>
        <w:rPr>
          <w:rFonts w:hint="default"/>
          <w:lang w:val="en"/>
        </w:rPr>
      </w:pPr>
    </w:p>
    <w:p>
      <w:pPr>
        <w:jc w:val="center"/>
        <w:rPr>
          <w:rFonts w:hint="default"/>
          <w:lang w:val="en"/>
        </w:rPr>
      </w:pPr>
    </w:p>
    <w:p>
      <w:pPr>
        <w:jc w:val="center"/>
        <w:rPr>
          <w:rFonts w:hint="default"/>
          <w:lang w:val="en"/>
        </w:rPr>
      </w:pPr>
    </w:p>
    <w:p>
      <w:pPr>
        <w:pStyle w:val="3"/>
        <w:bidi w:val="0"/>
        <w:rPr>
          <w:rFonts w:hint="default"/>
          <w:lang w:val="en"/>
        </w:rPr>
      </w:pPr>
      <w:bookmarkStart w:id="33" w:name="_Toc2045727022"/>
      <w:r>
        <w:rPr>
          <w:rFonts w:hint="default"/>
          <w:lang w:val="en"/>
        </w:rPr>
        <w:t>基于社群进行聚类后再Hash</w:t>
      </w:r>
      <w:bookmarkEnd w:id="33"/>
    </w:p>
    <w:p>
      <w:pPr>
        <w:rPr>
          <w:rFonts w:hint="default"/>
          <w:lang w:val="en"/>
        </w:rPr>
      </w:pPr>
    </w:p>
    <w:p>
      <w:r>
        <w:drawing>
          <wp:inline distT="0" distB="0" distL="114300" distR="114300">
            <wp:extent cx="5595620" cy="3828415"/>
            <wp:effectExtent l="0" t="0" r="5080" b="635"/>
            <wp:docPr id="61"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26"/>
                    <pic:cNvPicPr>
                      <a:picLocks noChangeAspect="1"/>
                    </pic:cNvPicPr>
                  </pic:nvPicPr>
                  <pic:blipFill>
                    <a:blip r:embed="rId62"/>
                    <a:stretch>
                      <a:fillRect/>
                    </a:stretch>
                  </pic:blipFill>
                  <pic:spPr>
                    <a:xfrm>
                      <a:off x="0" y="0"/>
                      <a:ext cx="5595620" cy="3828415"/>
                    </a:xfrm>
                    <a:prstGeom prst="rect">
                      <a:avLst/>
                    </a:prstGeom>
                    <a:noFill/>
                    <a:ln>
                      <a:noFill/>
                    </a:ln>
                  </pic:spPr>
                </pic:pic>
              </a:graphicData>
            </a:graphic>
          </wp:inline>
        </w:drawing>
      </w:r>
    </w:p>
    <w:p>
      <w:pPr>
        <w:pStyle w:val="19"/>
        <w:rPr>
          <w:rFonts w:hint="default"/>
          <w:lang w:val="en"/>
        </w:rPr>
      </w:pPr>
      <w:r>
        <w:t>图</w:t>
      </w:r>
      <w:r>
        <w:fldChar w:fldCharType="begin"/>
      </w:r>
      <w:r>
        <w:instrText xml:space="preserve"> STYLEREF 1 \s </w:instrText>
      </w:r>
      <w:r>
        <w:fldChar w:fldCharType="separate"/>
      </w:r>
      <w:r>
        <w:t>5</w:t>
      </w:r>
      <w:r>
        <w:fldChar w:fldCharType="end"/>
      </w:r>
      <w:r>
        <w:rPr>
          <w:lang w:val="en"/>
        </w:rPr>
        <w:t>.</w:t>
      </w:r>
      <w:r>
        <w:fldChar w:fldCharType="begin"/>
      </w:r>
      <w:r>
        <w:instrText xml:space="preserve"> SEQ 图 \* ARABIC \s 1 </w:instrText>
      </w:r>
      <w:r>
        <w:fldChar w:fldCharType="separate"/>
      </w:r>
      <w:r>
        <w:t>21</w:t>
      </w:r>
      <w:r>
        <w:fldChar w:fldCharType="end"/>
      </w:r>
      <w:r>
        <w:rPr>
          <w:rFonts w:hint="default"/>
          <w:lang w:val="en"/>
        </w:rPr>
        <w:t xml:space="preserve"> Community可视化</w:t>
      </w:r>
    </w:p>
    <w:p>
      <w:pPr>
        <w:rPr>
          <w:rFonts w:hint="default"/>
          <w:lang w:val="en"/>
        </w:rPr>
      </w:pPr>
      <w:r>
        <w:rPr>
          <w:rFonts w:hint="default"/>
          <w:lang w:val="en"/>
        </w:rPr>
        <w:t>同样，采用在先进行Community聚类，后进行LSH，过程如上，此处不再赘述。</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304800" cy="304800"/>
            <wp:effectExtent l="0" t="0" r="0" b="0"/>
            <wp:docPr id="60" name="Picture 2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25" descr="IMG_256"/>
                    <pic:cNvPicPr>
                      <a:picLocks noChangeAspect="1"/>
                    </pic:cNvPicPr>
                  </pic:nvPicPr>
                  <pic:blipFill>
                    <a:blip r:embed="rId10"/>
                    <a:stretch>
                      <a:fillRect/>
                    </a:stretch>
                  </pic:blipFill>
                  <pic:spPr>
                    <a:xfrm>
                      <a:off x="0" y="0"/>
                      <a:ext cx="304800" cy="304800"/>
                    </a:xfrm>
                    <a:prstGeom prst="rect">
                      <a:avLst/>
                    </a:prstGeom>
                    <a:noFill/>
                    <a:ln w="9525">
                      <a:noFill/>
                    </a:ln>
                  </pic:spPr>
                </pic:pic>
              </a:graphicData>
            </a:graphic>
          </wp:inline>
        </w:drawing>
      </w:r>
    </w:p>
    <w:p>
      <w:pPr>
        <w:rPr>
          <w:rFonts w:hint="default"/>
          <w:lang w:val="en"/>
        </w:rPr>
      </w:pPr>
    </w:p>
    <w:p>
      <w:pPr>
        <w:bidi w:val="0"/>
        <w:jc w:val="center"/>
        <w:rPr>
          <w:rFonts w:hint="default"/>
          <w:lang w:val="en"/>
        </w:rPr>
      </w:pPr>
    </w:p>
    <w:p>
      <w:pPr>
        <w:rPr>
          <w:rFonts w:hint="default"/>
          <w:lang w:val="en"/>
        </w:rPr>
      </w:pPr>
    </w:p>
    <w:p>
      <w:pPr>
        <w:pStyle w:val="2"/>
        <w:bidi w:val="0"/>
        <w:rPr>
          <w:rFonts w:hint="default"/>
          <w:lang w:val="en"/>
        </w:rPr>
      </w:pPr>
      <w:bookmarkStart w:id="34" w:name="_Toc997152601"/>
      <w:r>
        <w:rPr>
          <w:rFonts w:hint="default"/>
          <w:lang w:val="en"/>
        </w:rPr>
        <w:t>研究总结</w:t>
      </w:r>
      <w:bookmarkEnd w:id="34"/>
    </w:p>
    <w:p>
      <w:pPr>
        <w:ind w:firstLine="420" w:firstLineChars="0"/>
        <w:rPr>
          <w:rFonts w:hint="default"/>
          <w:lang w:val="en"/>
        </w:rPr>
      </w:pPr>
      <w:r>
        <w:rPr>
          <w:rFonts w:hint="default"/>
          <w:lang w:val="en"/>
        </w:rPr>
        <w:t>因为之前工作的主要集中在网络表示学习，对于常规的降维方法和embedding算法有一定了解，故进行LSH相应探索的时候结合已有知识(复杂网络，搜索引擎，推荐系统)等，并考虑实际的应用场景，完成LSH存储体积优化。</w:t>
      </w:r>
    </w:p>
    <w:p>
      <w:pPr>
        <w:ind w:firstLine="420" w:firstLineChars="0"/>
        <w:rPr>
          <w:rFonts w:hint="default"/>
          <w:lang w:val="en"/>
        </w:rPr>
      </w:pPr>
      <w:r>
        <w:rPr>
          <w:rFonts w:hint="default"/>
          <w:lang w:val="en"/>
        </w:rPr>
        <w:t>通常来说，在进行LSH系统构建的时候，使用LSH的顺序为先LSH进行粗选，然后使用相应的精确算法(如推荐系统中的序列建模，搜索引擎中的图关联分析)进行候选集的召回，但此时为了候选集的精确度，需要占用一定的系统性能和存储空间，正如同上文所分析的，在指数级增长的网络数据面前，需要维持一定的精度，其性能开销是线性的，为了减少系统开销和提升性能就需要其他的解决途径。</w:t>
      </w:r>
    </w:p>
    <w:p>
      <w:pPr>
        <w:ind w:firstLine="420" w:firstLineChars="0"/>
        <w:rPr>
          <w:rFonts w:hint="default"/>
          <w:lang w:val="en"/>
        </w:rPr>
      </w:pPr>
      <w:r>
        <w:rPr>
          <w:rFonts w:hint="default"/>
          <w:lang w:val="en"/>
        </w:rPr>
        <w:t>在不同的领域有不同的解决方案，通常来说的思路有</w:t>
      </w:r>
    </w:p>
    <w:p>
      <w:pPr>
        <w:numPr>
          <w:ilvl w:val="0"/>
          <w:numId w:val="16"/>
        </w:numPr>
        <w:ind w:left="425" w:leftChars="0" w:hanging="425" w:firstLineChars="0"/>
        <w:rPr>
          <w:rFonts w:hint="default"/>
          <w:lang w:val="en"/>
        </w:rPr>
      </w:pPr>
      <w:r>
        <w:rPr>
          <w:rFonts w:hint="default"/>
          <w:lang w:val="en"/>
        </w:rPr>
        <w:t>基于特征</w:t>
      </w:r>
    </w:p>
    <w:p>
      <w:pPr>
        <w:numPr>
          <w:ilvl w:val="1"/>
          <w:numId w:val="16"/>
        </w:numPr>
        <w:ind w:left="840" w:leftChars="0" w:hanging="420" w:firstLineChars="0"/>
        <w:rPr>
          <w:rFonts w:hint="default"/>
          <w:lang w:val="en"/>
        </w:rPr>
      </w:pPr>
      <w:r>
        <w:rPr>
          <w:rFonts w:hint="default"/>
          <w:lang w:val="en"/>
        </w:rPr>
        <w:t>图像领域：针对特定的特征进行建模，如模式匹配点，图片利用CNN进行embedding，获取了第一层hash之后再进行hash的策略</w:t>
      </w:r>
    </w:p>
    <w:p>
      <w:pPr>
        <w:numPr>
          <w:ilvl w:val="1"/>
          <w:numId w:val="16"/>
        </w:numPr>
        <w:ind w:left="840" w:leftChars="0" w:hanging="420" w:firstLineChars="0"/>
        <w:rPr>
          <w:rFonts w:hint="default"/>
          <w:lang w:val="en"/>
        </w:rPr>
      </w:pPr>
      <w:r>
        <w:rPr>
          <w:rFonts w:hint="default"/>
          <w:lang w:val="en"/>
        </w:rPr>
        <w:t>文本领域：word-bag模型，Transformer(Pos-Based) Matrix</w:t>
      </w:r>
    </w:p>
    <w:p>
      <w:pPr>
        <w:numPr>
          <w:ilvl w:val="1"/>
          <w:numId w:val="16"/>
        </w:numPr>
        <w:ind w:left="840" w:leftChars="0" w:hanging="420" w:firstLineChars="0"/>
        <w:rPr>
          <w:rFonts w:hint="default"/>
          <w:lang w:val="en"/>
        </w:rPr>
      </w:pPr>
      <w:r>
        <w:rPr>
          <w:rFonts w:hint="default"/>
          <w:lang w:val="en"/>
        </w:rPr>
        <w:t>网络领域：Deep-walk, Aggregator</w:t>
      </w:r>
    </w:p>
    <w:p>
      <w:pPr>
        <w:numPr>
          <w:ilvl w:val="0"/>
          <w:numId w:val="16"/>
        </w:numPr>
        <w:ind w:left="425" w:leftChars="0" w:hanging="425" w:firstLineChars="0"/>
        <w:rPr>
          <w:rFonts w:hint="default"/>
          <w:lang w:val="en"/>
        </w:rPr>
      </w:pPr>
      <w:r>
        <w:rPr>
          <w:rFonts w:hint="default"/>
          <w:lang w:val="en"/>
        </w:rPr>
        <w:t>基于模型</w:t>
      </w:r>
    </w:p>
    <w:p>
      <w:pPr>
        <w:numPr>
          <w:ilvl w:val="1"/>
          <w:numId w:val="16"/>
        </w:numPr>
        <w:ind w:left="840" w:leftChars="0" w:hanging="420" w:firstLineChars="0"/>
        <w:rPr>
          <w:rFonts w:hint="default"/>
          <w:lang w:val="en"/>
        </w:rPr>
      </w:pPr>
      <w:r>
        <w:rPr>
          <w:rFonts w:hint="default"/>
          <w:lang w:val="en"/>
        </w:rPr>
        <w:t>Split:对于Embedding内部进行划分</w:t>
      </w:r>
    </w:p>
    <w:p>
      <w:pPr>
        <w:numPr>
          <w:ilvl w:val="1"/>
          <w:numId w:val="16"/>
        </w:numPr>
        <w:ind w:left="840" w:leftChars="0" w:hanging="420" w:firstLineChars="0"/>
        <w:rPr>
          <w:rFonts w:hint="default"/>
          <w:lang w:val="en"/>
        </w:rPr>
      </w:pPr>
      <w:r>
        <w:rPr>
          <w:rFonts w:hint="default"/>
          <w:lang w:val="en"/>
        </w:rPr>
        <w:t>Forest:采用多个弱分类器进行Bagging</w:t>
      </w:r>
    </w:p>
    <w:p>
      <w:pPr>
        <w:numPr>
          <w:ilvl w:val="1"/>
          <w:numId w:val="16"/>
        </w:numPr>
        <w:ind w:left="840" w:leftChars="0" w:hanging="420" w:firstLineChars="0"/>
        <w:rPr>
          <w:rFonts w:hint="default"/>
          <w:lang w:val="en"/>
        </w:rPr>
      </w:pPr>
      <w:r>
        <w:rPr>
          <w:rFonts w:hint="default"/>
          <w:lang w:val="en"/>
        </w:rPr>
        <w:t>ML-Based:与ML模型一起组成End-End模型</w:t>
      </w:r>
    </w:p>
    <w:p>
      <w:pPr>
        <w:numPr>
          <w:ilvl w:val="0"/>
          <w:numId w:val="0"/>
        </w:numPr>
        <w:ind w:firstLine="420" w:firstLineChars="0"/>
        <w:rPr>
          <w:rFonts w:hint="default"/>
          <w:lang w:val="en"/>
        </w:rPr>
      </w:pPr>
      <w:r>
        <w:rPr>
          <w:rFonts w:hint="default"/>
          <w:lang w:val="en"/>
        </w:rPr>
        <w:t>本文采用了层次的LSH，充分考虑了机械相似性和语义相似性，相较于传统的Forest，加入了相应的语义信息，能够有效的提升性能。</w:t>
      </w:r>
    </w:p>
    <w:p>
      <w:pPr>
        <w:numPr>
          <w:ilvl w:val="0"/>
          <w:numId w:val="0"/>
        </w:numPr>
        <w:ind w:firstLine="420" w:firstLineChars="0"/>
        <w:rPr>
          <w:rFonts w:hint="default"/>
          <w:lang w:val="en"/>
        </w:rPr>
      </w:pPr>
      <w:r>
        <w:rPr>
          <w:rFonts w:hint="default"/>
          <w:lang w:val="en"/>
        </w:rPr>
        <w:t>实验过程中，采用NIPS-PAPER数据集进行测试，以及多种算法的比较分析，同时给出了一般情况下的系统建模pipeline。</w:t>
      </w:r>
    </w:p>
    <w:p>
      <w:pPr>
        <w:numPr>
          <w:ilvl w:val="0"/>
          <w:numId w:val="0"/>
        </w:numPr>
        <w:ind w:leftChars="0" w:firstLine="420" w:firstLineChars="0"/>
        <w:rPr>
          <w:rFonts w:hint="default"/>
          <w:lang w:val="en"/>
        </w:rPr>
      </w:pPr>
    </w:p>
    <w:p>
      <w:pPr>
        <w:bidi w:val="0"/>
        <w:rPr>
          <w:rFonts w:hint="default"/>
          <w:lang w:val="en"/>
        </w:rPr>
      </w:pPr>
      <w:r>
        <w:rPr>
          <w:rFonts w:hint="default"/>
          <w:lang w:val="en"/>
        </w:rPr>
        <w:t xml:space="preserve">--------------------- </w:t>
      </w:r>
    </w:p>
    <w:p>
      <w:pPr>
        <w:pStyle w:val="2"/>
        <w:numPr>
          <w:ilvl w:val="0"/>
          <w:numId w:val="0"/>
        </w:numPr>
      </w:pPr>
      <w:bookmarkStart w:id="35" w:name="_Toc134007943"/>
      <w:bookmarkStart w:id="36" w:name="_Toc135227348"/>
      <w:bookmarkStart w:id="37" w:name="_Toc135227427"/>
      <w:bookmarkStart w:id="38" w:name="_Toc266358998"/>
      <w:bookmarkStart w:id="39" w:name="_Toc135227594"/>
      <w:bookmarkStart w:id="40" w:name="_Toc198731163"/>
      <w:r>
        <w:rPr>
          <w:rFonts w:hint="eastAsia"/>
        </w:rPr>
        <w:t>参考文献</w:t>
      </w:r>
      <w:bookmarkEnd w:id="35"/>
      <w:bookmarkEnd w:id="36"/>
      <w:bookmarkEnd w:id="37"/>
      <w:bookmarkEnd w:id="38"/>
      <w:bookmarkEnd w:id="39"/>
      <w:bookmarkEnd w:id="40"/>
    </w:p>
    <w:p>
      <w:pPr>
        <w:pStyle w:val="84"/>
        <w:bidi w:val="0"/>
        <w:rPr>
          <w:rFonts w:hint="default"/>
          <w:lang w:val="en" w:eastAsia="zh-CN"/>
        </w:rPr>
      </w:pPr>
      <w:bookmarkStart w:id="41" w:name="_Hlt127187993"/>
      <w:bookmarkEnd w:id="41"/>
      <w:r>
        <w:rPr>
          <w:rFonts w:hint="default"/>
          <w:lang w:val="en" w:eastAsia="zh-CN"/>
        </w:rPr>
        <w:fldChar w:fldCharType="begin"/>
      </w:r>
      <w:r>
        <w:rPr>
          <w:rFonts w:hint="default"/>
          <w:lang w:val="en" w:eastAsia="zh-CN"/>
        </w:rPr>
        <w:instrText xml:space="preserve"> HYPERLINK "http://web.mit.edu/andoni/www/LSH/" </w:instrText>
      </w:r>
      <w:r>
        <w:rPr>
          <w:rFonts w:hint="default"/>
          <w:lang w:val="en" w:eastAsia="zh-CN"/>
        </w:rPr>
        <w:fldChar w:fldCharType="separate"/>
      </w:r>
      <w:r>
        <w:rPr>
          <w:rStyle w:val="50"/>
          <w:rFonts w:hint="default"/>
          <w:lang w:val="en" w:eastAsia="zh-CN"/>
        </w:rPr>
        <w:t>http://web.mit.edu/andoni/www/LSH/</w:t>
      </w:r>
      <w:r>
        <w:rPr>
          <w:rFonts w:hint="default"/>
          <w:lang w:val="en" w:eastAsia="zh-CN"/>
        </w:rPr>
        <w:fldChar w:fldCharType="end"/>
      </w:r>
    </w:p>
    <w:p>
      <w:pPr>
        <w:pStyle w:val="84"/>
        <w:bidi w:val="0"/>
        <w:rPr>
          <w:rFonts w:hint="default"/>
          <w:lang w:val="en" w:eastAsia="zh-CN"/>
        </w:rPr>
      </w:pPr>
      <w:r>
        <w:rPr>
          <w:rFonts w:hint="default"/>
          <w:lang w:val="en" w:eastAsia="zh-CN"/>
        </w:rPr>
        <w:t>"Near-Optimal Hashing Algorithms for Approximate Nearest Neighbor in High Dimensions" (by Alexandr Andoni and Piotr Indyk). Communications of the ACM, vol. 51, no. 1, 2008, pp.117-122.</w:t>
      </w:r>
    </w:p>
    <w:p>
      <w:pPr>
        <w:pStyle w:val="84"/>
        <w:bidi w:val="0"/>
        <w:rPr>
          <w:rFonts w:hint="default"/>
          <w:lang w:val="en" w:eastAsia="zh-CN"/>
        </w:rPr>
      </w:pPr>
      <w:r>
        <w:rPr>
          <w:rFonts w:hint="default"/>
          <w:lang w:val="en" w:eastAsia="zh-CN"/>
        </w:rPr>
        <w:t xml:space="preserve">Q. Lv, W. Josephson, Z. Wang, M. Charikar, and K. Li, “Multi- Probe LSH: Efficient Indexing for High-Dimensional Similarity Search,” Proc. 33rd Int’l Conf. Very Large Data Bases (VLDB ’07), pp. 950-961, 2007. </w:t>
      </w:r>
    </w:p>
    <w:p>
      <w:pPr>
        <w:pStyle w:val="84"/>
        <w:bidi w:val="0"/>
        <w:rPr>
          <w:rFonts w:hint="default"/>
          <w:lang w:val="en" w:eastAsia="zh-CN"/>
        </w:rPr>
      </w:pPr>
      <w:r>
        <w:rPr>
          <w:rFonts w:hint="default"/>
          <w:lang w:val="en" w:eastAsia="zh-CN"/>
        </w:rPr>
        <w:t>Yu Hua, Bin Xiao, Bharadwaj Veeravalli, Dan Feng. "Locality-Sensitive Bloom Filter for Approximate Membership Query", IEEE Transactions on Computers (TC), Vol. 61, No. 6, June 2012, pages: 817-830.</w:t>
      </w:r>
    </w:p>
    <w:p>
      <w:pPr>
        <w:pStyle w:val="84"/>
        <w:bidi w:val="0"/>
      </w:pPr>
      <w:r>
        <w:rPr>
          <w:rFonts w:hint="default"/>
          <w:lang w:val="en" w:eastAsia="zh-CN"/>
        </w:rPr>
        <w:t>Yu Hua, Xue Liu, Dan Feng, "Data Similarity-aware Computation Infrastructure for the Cloud", IEEE Transactions on Computers (TC), Vol.63, No.1, January 2014, pages: 3-16</w:t>
      </w:r>
    </w:p>
    <w:p>
      <w:pPr>
        <w:pStyle w:val="84"/>
        <w:bidi w:val="0"/>
      </w:pPr>
      <w:r>
        <w:rPr>
          <w:lang w:val="en-US" w:eastAsia="zh-CN"/>
        </w:rPr>
        <w:t>LSH Forest: Self-Tuning Indexes for Similarity Search</w:t>
      </w:r>
    </w:p>
    <w:p>
      <w:pPr>
        <w:pStyle w:val="84"/>
        <w:widowControl w:val="0"/>
        <w:numPr>
          <w:ilvl w:val="0"/>
          <w:numId w:val="0"/>
        </w:numPr>
        <w:bidi w:val="0"/>
        <w:jc w:val="left"/>
        <w:rPr>
          <w:rFonts w:hint="default"/>
          <w:lang w:val="en" w:eastAsia="zh-CN"/>
        </w:rPr>
      </w:pPr>
    </w:p>
    <w:p>
      <w:pPr>
        <w:pStyle w:val="84"/>
        <w:widowControl w:val="0"/>
        <w:numPr>
          <w:ilvl w:val="0"/>
          <w:numId w:val="0"/>
        </w:numPr>
        <w:bidi w:val="0"/>
        <w:jc w:val="left"/>
        <w:rPr>
          <w:rFonts w:hint="default"/>
          <w:lang w:val="en" w:eastAsia="zh-CN"/>
        </w:rPr>
      </w:pPr>
    </w:p>
    <w:p>
      <w:pPr>
        <w:pStyle w:val="84"/>
        <w:widowControl w:val="0"/>
        <w:numPr>
          <w:ilvl w:val="0"/>
          <w:numId w:val="0"/>
        </w:numPr>
        <w:bidi w:val="0"/>
        <w:jc w:val="left"/>
        <w:rPr>
          <w:rFonts w:hint="default"/>
          <w:lang w:val="en" w:eastAsia="zh-CN"/>
        </w:rPr>
      </w:pPr>
    </w:p>
    <w:p>
      <w:pPr>
        <w:pStyle w:val="84"/>
        <w:widowControl w:val="0"/>
        <w:numPr>
          <w:ilvl w:val="0"/>
          <w:numId w:val="0"/>
        </w:numPr>
        <w:bidi w:val="0"/>
        <w:jc w:val="left"/>
        <w:rPr>
          <w:rFonts w:hint="default"/>
          <w:lang w:val="en" w:eastAsia="zh-CN"/>
        </w:rPr>
      </w:pPr>
    </w:p>
    <w:p>
      <w:pPr>
        <w:spacing w:line="40" w:lineRule="exact"/>
        <w:rPr>
          <w:rFonts w:hint="eastAsia"/>
        </w:rPr>
      </w:pPr>
      <w:r>
        <mc:AlternateContent>
          <mc:Choice Requires="wps">
            <w:drawing>
              <wp:anchor distT="0" distB="0" distL="114300" distR="114300" simplePos="0" relativeHeight="251659264" behindDoc="0" locked="0" layoutInCell="1" allowOverlap="1">
                <wp:simplePos x="0" y="0"/>
                <wp:positionH relativeFrom="column">
                  <wp:posOffset>895350</wp:posOffset>
                </wp:positionH>
                <wp:positionV relativeFrom="paragraph">
                  <wp:posOffset>9696450</wp:posOffset>
                </wp:positionV>
                <wp:extent cx="5760085" cy="0"/>
                <wp:effectExtent l="0" t="19050" r="12065" b="0"/>
                <wp:wrapNone/>
                <wp:docPr id="25" name="Line 18"/>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38100" cmpd="dbl">
                          <a:solidFill>
                            <a:srgbClr val="000000"/>
                          </a:solidFill>
                          <a:round/>
                        </a:ln>
                      </wps:spPr>
                      <wps:bodyPr/>
                    </wps:wsp>
                  </a:graphicData>
                </a:graphic>
              </wp:anchor>
            </w:drawing>
          </mc:Choice>
          <mc:Fallback>
            <w:pict>
              <v:line id="Line 18" o:spid="_x0000_s1026" o:spt="20" style="position:absolute;left:0pt;margin-left:70.5pt;margin-top:763.5pt;height:0pt;width:453.55pt;z-index:251659264;mso-width-relative:page;mso-height-relative:page;" filled="f" stroked="t" coordsize="21600,21600" o:gfxdata="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">
                <v:fill on="f" focussize="0,0"/>
                <v:stroke weight="3pt" color="#000000" linestyle="thinThin" joinstyle="round"/>
                <v:imagedata o:title=""/>
                <o:lock v:ext="edit" aspectratio="f"/>
              </v:line>
            </w:pict>
          </mc:Fallback>
        </mc:AlternateContent>
      </w:r>
    </w:p>
    <w:sectPr>
      <w:headerReference r:id="rId6" w:type="default"/>
      <w:footerReference r:id="rId7" w:type="default"/>
      <w:footnotePr>
        <w:numRestart w:val="eachPage"/>
      </w:footnotePr>
      <w:pgSz w:w="11906" w:h="16838"/>
      <w:pgMar w:top="1843" w:right="1416" w:bottom="1418" w:left="1531" w:header="851" w:footer="992" w:gutter="0"/>
      <w:pgNumType w:start="1"/>
      <w:cols w:space="720" w:num="1"/>
      <w:docGrid w:type="linesAndChars" w:linePitch="459"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0"/>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0002AFF" w:usb1="C000247B" w:usb2="00000009" w:usb3="00000000" w:csb0="200001FF" w:csb1="00000000"/>
  </w:font>
  <w:font w:name="Simsun">
    <w:altName w:val="Pothana2000"/>
    <w:panose1 w:val="00000000000000000000"/>
    <w:charset w:val="00"/>
    <w:family w:val="auto"/>
    <w:pitch w:val="default"/>
    <w:sig w:usb0="00000000" w:usb1="00000000" w:usb2="00000000" w:usb3="00000000" w:csb0="00000000" w:csb1="00000000"/>
  </w:font>
  <w:font w:name="SimHei">
    <w:panose1 w:val="02010609060101010101"/>
    <w:charset w:val="86"/>
    <w:family w:val="auto"/>
    <w:pitch w:val="default"/>
    <w:sig w:usb0="800002BF" w:usb1="38CF7CFA" w:usb2="00000016" w:usb3="00000000" w:csb0="00040001" w:csb1="00000000"/>
  </w:font>
  <w:font w:name="仿宋_GB2312">
    <w:altName w:val="仿宋"/>
    <w:panose1 w:val="00000000000000000000"/>
    <w:charset w:val="86"/>
    <w:family w:val="modern"/>
    <w:pitch w:val="default"/>
    <w:sig w:usb0="00000000" w:usb1="00000000" w:usb2="00000010" w:usb3="00000000" w:csb0="00040000" w:csb1="00000000"/>
  </w:font>
  <w:font w:name="Cambria">
    <w:panose1 w:val="02040503050406030204"/>
    <w:charset w:val="00"/>
    <w:family w:val="roman"/>
    <w:pitch w:val="default"/>
    <w:sig w:usb0="E00006FF" w:usb1="420024FF" w:usb2="02000000" w:usb3="00000000" w:csb0="2000019F" w:csb1="00000000"/>
  </w:font>
  <w:font w:name="等线">
    <w:panose1 w:val="02010600030101010101"/>
    <w:charset w:val="86"/>
    <w:family w:val="auto"/>
    <w:pitch w:val="default"/>
    <w:sig w:usb0="A00002BF" w:usb1="38CF7CFA" w:usb2="00000016" w:usb3="00000000" w:csb0="0004000F" w:csb1="00000000"/>
  </w:font>
  <w:font w:name="楷体_GB2312">
    <w:altName w:val="楷体"/>
    <w:panose1 w:val="00000000000000000000"/>
    <w:charset w:val="86"/>
    <w:family w:val="modern"/>
    <w:pitch w:val="default"/>
    <w:sig w:usb0="00000000" w:usb1="00000000" w:usb2="00000010" w:usb3="00000000" w:csb0="00040000" w:csb1="00000000"/>
  </w:font>
  <w:font w:name="MS Gothic">
    <w:panose1 w:val="020B0609070205080204"/>
    <w:charset w:val="80"/>
    <w:family w:val="modern"/>
    <w:pitch w:val="default"/>
    <w:sig w:usb0="E00002FF" w:usb1="6AC7FDFB" w:usb2="08000012" w:usb3="00000000" w:csb0="4002009F" w:csb1="DFD70000"/>
  </w:font>
  <w:font w:name="Cambria Math">
    <w:panose1 w:val="02040503050406030204"/>
    <w:charset w:val="00"/>
    <w:family w:val="roman"/>
    <w:pitch w:val="default"/>
    <w:sig w:usb0="E00006FF" w:usb1="420024FF" w:usb2="02000000" w:usb3="00000000" w:csb0="2000019F" w:csb1="00000000"/>
  </w:font>
  <w:font w:name="Tahoma">
    <w:panose1 w:val="020B0604030504040204"/>
    <w:charset w:val="00"/>
    <w:family w:val="swiss"/>
    <w:pitch w:val="default"/>
    <w:sig w:usb0="E1002EFF" w:usb1="C000605B" w:usb2="00000029" w:usb3="00000000" w:csb0="200101FF" w:csb1="20280000"/>
  </w:font>
  <w:font w:name="Segoe UI">
    <w:panose1 w:val="020B0502040204020203"/>
    <w:charset w:val="00"/>
    <w:family w:val="swiss"/>
    <w:pitch w:val="default"/>
    <w:sig w:usb0="E4002EFF" w:usb1="C000E47F" w:usb2="00000009" w:usb3="00000000" w:csb0="200001FF" w:csb1="00000000"/>
  </w:font>
  <w:font w:name="FangSong">
    <w:panose1 w:val="02010609060101010101"/>
    <w:charset w:val="86"/>
    <w:family w:val="modern"/>
    <w:pitch w:val="default"/>
    <w:sig w:usb0="800002BF" w:usb1="38CF7CFA" w:usb2="00000016" w:usb3="00000000" w:csb0="00040001" w:csb1="00000000"/>
  </w:font>
  <w:font w:name="仿宋">
    <w:panose1 w:val="02010609060101010101"/>
    <w:charset w:val="86"/>
    <w:family w:val="modern"/>
    <w:pitch w:val="default"/>
    <w:sig w:usb0="800002BF" w:usb1="38CF7CFA" w:usb2="00000016" w:usb3="00000000" w:csb0="00040001" w:csb1="00000000"/>
  </w:font>
  <w:font w:name="Microsoft YaHei">
    <w:panose1 w:val="020B0503020204020204"/>
    <w:charset w:val="86"/>
    <w:family w:val="auto"/>
    <w:pitch w:val="default"/>
    <w:sig w:usb0="80000287" w:usb1="2ACF3C50" w:usb2="00000016" w:usb3="00000000" w:csb0="0004001F" w:csb1="00000000"/>
  </w:font>
  <w:font w:name="Consolas">
    <w:panose1 w:val="020B0609020204030204"/>
    <w:charset w:val="00"/>
    <w:family w:val="auto"/>
    <w:pitch w:val="default"/>
    <w:sig w:usb0="E00006FF" w:usb1="0000FCFF" w:usb2="00000001" w:usb3="00000000" w:csb0="6000019F" w:csb1="DFD70000"/>
  </w:font>
  <w:font w:name="华文楷体">
    <w:panose1 w:val="02010600040101010101"/>
    <w:charset w:val="86"/>
    <w:family w:val="auto"/>
    <w:pitch w:val="default"/>
    <w:sig w:usb0="00000287" w:usb1="080F0000" w:usb2="00000000" w:usb3="00000000" w:csb0="0004009F" w:csb1="DFD70000"/>
  </w:font>
  <w:font w:name="KaiTi">
    <w:panose1 w:val="02010609060101010101"/>
    <w:charset w:val="86"/>
    <w:family w:val="modern"/>
    <w:pitch w:val="default"/>
    <w:sig w:usb0="800002BF" w:usb1="38CF7CFA" w:usb2="00000016" w:usb3="00000000" w:csb0="00040001" w:csb1="00000000"/>
  </w:font>
  <w:font w:name="Pothana2000">
    <w:panose1 w:val="00000400000000000000"/>
    <w:charset w:val="00"/>
    <w:family w:val="auto"/>
    <w:pitch w:val="default"/>
    <w:sig w:usb0="00200000" w:usb1="00000000" w:usb2="00000000" w:usb3="00000000" w:csb0="00000000" w:csb1="00000000"/>
  </w:font>
  <w:font w:name="文泉驿微米黑">
    <w:panose1 w:val="020B0606030804020204"/>
    <w:charset w:val="86"/>
    <w:family w:val="auto"/>
    <w:pitch w:val="default"/>
    <w:sig w:usb0="E10002EF" w:usb1="6BDFFCFB" w:usb2="00800036" w:usb3="00000000" w:csb0="603E019F" w:csb1="DFD70000"/>
  </w:font>
  <w:font w:name="楷体">
    <w:panose1 w:val="02010609060101010101"/>
    <w:charset w:val="86"/>
    <w:family w:val="auto"/>
    <w:pitch w:val="default"/>
    <w:sig w:usb0="800002BF" w:usb1="38CF7CFA" w:usb2="00000016" w:usb3="00000000" w:csb0="00040001" w:csb1="00000000"/>
  </w:font>
  <w:font w:name="Verdana">
    <w:panose1 w:val="020B0604030504040204"/>
    <w:charset w:val="00"/>
    <w:family w:val="auto"/>
    <w:pitch w:val="default"/>
    <w:sig w:usb0="A00006FF" w:usb1="4000205B" w:usb2="0000001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4"/>
    </w:pPr>
    <w:r>
      <mc:AlternateContent>
        <mc:Choice Requires="wps">
          <w:drawing>
            <wp:anchor distT="0" distB="0" distL="114300" distR="114300" simplePos="0" relativeHeight="251667456" behindDoc="0" locked="0" layoutInCell="1" allowOverlap="1">
              <wp:simplePos x="0" y="0"/>
              <wp:positionH relativeFrom="column">
                <wp:posOffset>-106045</wp:posOffset>
              </wp:positionH>
              <wp:positionV relativeFrom="paragraph">
                <wp:posOffset>-47625</wp:posOffset>
              </wp:positionV>
              <wp:extent cx="5829300" cy="0"/>
              <wp:effectExtent l="0" t="0" r="0" b="0"/>
              <wp:wrapNone/>
              <wp:docPr id="89" name="Line 5"/>
              <wp:cNvGraphicFramePr/>
              <a:graphic xmlns:a="http://schemas.openxmlformats.org/drawingml/2006/main">
                <a:graphicData uri="http://schemas.microsoft.com/office/word/2010/wordprocessingShape">
                  <wps:wsp>
                    <wps:cNvCnPr>
                      <a:cxnSpLocks noChangeShapeType="1"/>
                    </wps:cNvCnPr>
                    <wps:spPr bwMode="auto">
                      <a:xfrm>
                        <a:off x="0" y="0"/>
                        <a:ext cx="5829300" cy="0"/>
                      </a:xfrm>
                      <a:prstGeom prst="line">
                        <a:avLst/>
                      </a:prstGeom>
                      <a:noFill/>
                      <a:ln w="9525">
                        <a:solidFill>
                          <a:srgbClr val="000000"/>
                        </a:solidFill>
                        <a:round/>
                      </a:ln>
                    </wps:spPr>
                    <wps:bodyPr/>
                  </wps:wsp>
                </a:graphicData>
              </a:graphic>
            </wp:anchor>
          </w:drawing>
        </mc:Choice>
        <mc:Fallback>
          <w:pict>
            <v:line id="Line 5" o:spid="_x0000_s1026" o:spt="20" style="position:absolute;left:0pt;margin-left:-8.35pt;margin-top:-3.75pt;height:0pt;width:459pt;z-index:251667456;mso-width-relative:page;mso-height-relative:page;" filled="f" stroked="t" coordsize="21600,21600" o:gfxdata="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">
              <v:fill on="f" focussize="0,0"/>
              <v:stroke color="#000000" joinstyle="round"/>
              <v:imagedata o:title=""/>
              <o:lock v:ext="edit" aspectratio="f"/>
            </v:lin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4"/>
      <w:jc w:val="center"/>
    </w:pPr>
    <w:r>
      <mc:AlternateContent>
        <mc:Choice Requires="wps">
          <w:drawing>
            <wp:anchor distT="0" distB="0" distL="114300" distR="114300" simplePos="0" relativeHeight="251678720" behindDoc="0" locked="0" layoutInCell="1" allowOverlap="1">
              <wp:simplePos x="0" y="0"/>
              <wp:positionH relativeFrom="column">
                <wp:posOffset>-106045</wp:posOffset>
              </wp:positionH>
              <wp:positionV relativeFrom="paragraph">
                <wp:posOffset>-47625</wp:posOffset>
              </wp:positionV>
              <wp:extent cx="5829300" cy="0"/>
              <wp:effectExtent l="0" t="0" r="0" b="0"/>
              <wp:wrapNone/>
              <wp:docPr id="20" name="Line 5"/>
              <wp:cNvGraphicFramePr/>
              <a:graphic xmlns:a="http://schemas.openxmlformats.org/drawingml/2006/main">
                <a:graphicData uri="http://schemas.microsoft.com/office/word/2010/wordprocessingShape">
                  <wps:wsp>
                    <wps:cNvCnPr>
                      <a:cxnSpLocks noChangeShapeType="1"/>
                    </wps:cNvCnPr>
                    <wps:spPr bwMode="auto">
                      <a:xfrm>
                        <a:off x="0" y="0"/>
                        <a:ext cx="5829300" cy="0"/>
                      </a:xfrm>
                      <a:prstGeom prst="line">
                        <a:avLst/>
                      </a:prstGeom>
                      <a:noFill/>
                      <a:ln w="9525">
                        <a:solidFill>
                          <a:srgbClr val="000000"/>
                        </a:solidFill>
                        <a:round/>
                      </a:ln>
                    </wps:spPr>
                    <wps:bodyPr/>
                  </wps:wsp>
                </a:graphicData>
              </a:graphic>
            </wp:anchor>
          </w:drawing>
        </mc:Choice>
        <mc:Fallback>
          <w:pict>
            <v:line id="Line 5" o:spid="_x0000_s1026" o:spt="20" style="position:absolute;left:0pt;margin-left:-8.35pt;margin-top:-3.75pt;height:0pt;width:459pt;z-index:251678720;mso-width-relative:page;mso-height-relative:page;" filled="f" stroked="t" coordsize="21600,21600" o:gfxdata="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">
              <v:fill on="f" focussize="0,0"/>
              <v:stroke color="#000000" joinstyle="round"/>
              <v:imagedata o:title=""/>
              <o:lock v:ext="edit" aspectratio="f"/>
            </v:line>
          </w:pict>
        </mc:Fallback>
      </mc:AlternateContent>
    </w:r>
    <w:r>
      <w:fldChar w:fldCharType="begin"/>
    </w:r>
    <w:r>
      <w:instrText xml:space="preserve">PAGE   \* MERGEFORMAT</w:instrText>
    </w:r>
    <w:r>
      <w:fldChar w:fldCharType="separate"/>
    </w:r>
    <w:r>
      <w:t>II</w:t>
    </w:r>
    <w: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4"/>
      <w:ind w:left="480"/>
      <w:jc w:val="center"/>
      <w:rPr>
        <w:rFonts w:hint="eastAsia"/>
      </w:rPr>
    </w:pPr>
    <w:r>
      <w:drawing>
        <wp:anchor distT="0" distB="0" distL="114300" distR="114300" simplePos="0" relativeHeight="251661312" behindDoc="0" locked="0" layoutInCell="1" allowOverlap="1">
          <wp:simplePos x="0" y="0"/>
          <wp:positionH relativeFrom="column">
            <wp:posOffset>-49530</wp:posOffset>
          </wp:positionH>
          <wp:positionV relativeFrom="paragraph">
            <wp:posOffset>-38100</wp:posOffset>
          </wp:positionV>
          <wp:extent cx="5779770" cy="36830"/>
          <wp:effectExtent l="0" t="0" r="0" b="0"/>
          <wp:wrapNone/>
          <wp:docPr id="26"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0"/>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5779770" cy="36830"/>
                  </a:xfrm>
                  <a:prstGeom prst="rect">
                    <a:avLst/>
                  </a:prstGeom>
                  <a:noFill/>
                  <a:ln>
                    <a:noFill/>
                  </a:ln>
                </pic:spPr>
              </pic:pic>
            </a:graphicData>
          </a:graphic>
        </wp:anchor>
      </w:drawing>
    </w:r>
    <w:r>
      <mc:AlternateContent>
        <mc:Choice Requires="wps">
          <w:drawing>
            <wp:anchor distT="0" distB="0" distL="114300" distR="114300" simplePos="0" relativeHeight="251660288" behindDoc="0" locked="0" layoutInCell="1" allowOverlap="1">
              <wp:simplePos x="0" y="0"/>
              <wp:positionH relativeFrom="column">
                <wp:posOffset>895350</wp:posOffset>
              </wp:positionH>
              <wp:positionV relativeFrom="paragraph">
                <wp:posOffset>9696450</wp:posOffset>
              </wp:positionV>
              <wp:extent cx="5760085" cy="0"/>
              <wp:effectExtent l="0" t="19050" r="12065" b="0"/>
              <wp:wrapNone/>
              <wp:docPr id="8" name="Line 18"/>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38100" cmpd="dbl">
                        <a:solidFill>
                          <a:srgbClr val="000000"/>
                        </a:solidFill>
                        <a:round/>
                      </a:ln>
                    </wps:spPr>
                    <wps:bodyPr/>
                  </wps:wsp>
                </a:graphicData>
              </a:graphic>
            </wp:anchor>
          </w:drawing>
        </mc:Choice>
        <mc:Fallback>
          <w:pict>
            <v:line id="Line 18" o:spid="_x0000_s1026" o:spt="20" style="position:absolute;left:0pt;margin-left:70.5pt;margin-top:763.5pt;height:0pt;width:453.55pt;z-index:251660288;mso-width-relative:page;mso-height-relative:page;" filled="f" stroked="t" coordsize="21600,21600" o:gfxdata="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&#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">
              <v:fill on="f" focussize="0,0"/>
              <v:stroke weight="3pt" color="#000000" linestyle="thinThin" joinstyle="round"/>
              <v:imagedata o:title=""/>
              <o:lock v:ext="edit" aspectratio="f"/>
            </v:line>
          </w:pict>
        </mc:Fallback>
      </mc:AlternateContent>
    </w:r>
    <w:r>
      <mc:AlternateContent>
        <mc:Choice Requires="wps">
          <w:drawing>
            <wp:anchor distT="0" distB="0" distL="114300" distR="114300" simplePos="0" relativeHeight="251659264" behindDoc="0" locked="0" layoutInCell="1" allowOverlap="1">
              <wp:simplePos x="0" y="0"/>
              <wp:positionH relativeFrom="column">
                <wp:posOffset>895350</wp:posOffset>
              </wp:positionH>
              <wp:positionV relativeFrom="paragraph">
                <wp:posOffset>9696450</wp:posOffset>
              </wp:positionV>
              <wp:extent cx="5760085" cy="0"/>
              <wp:effectExtent l="0" t="19050" r="12065" b="0"/>
              <wp:wrapNone/>
              <wp:docPr id="3" name="Line 18"/>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38100" cmpd="dbl">
                        <a:solidFill>
                          <a:srgbClr val="000000"/>
                        </a:solidFill>
                        <a:round/>
                      </a:ln>
                    </wps:spPr>
                    <wps:bodyPr/>
                  </wps:wsp>
                </a:graphicData>
              </a:graphic>
            </wp:anchor>
          </w:drawing>
        </mc:Choice>
        <mc:Fallback>
          <w:pict>
            <v:line id="Line 18" o:spid="_x0000_s1026" o:spt="20" style="position:absolute;left:0pt;margin-left:70.5pt;margin-top:763.5pt;height:0pt;width:453.55pt;z-index:251659264;mso-width-relative:page;mso-height-relative:page;" filled="f" stroked="t" coordsize="21600,21600" o:gfxdata="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&#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">
              <v:fill on="f" focussize="0,0"/>
              <v:stroke weight="3pt" color="#000000" linestyle="thinThin" joinstyle="round"/>
              <v:imagedata o:title=""/>
              <o:lock v:ext="edit" aspectratio="f"/>
            </v:line>
          </w:pict>
        </mc:Fallback>
      </mc:AlternateContent>
    </w:r>
    <w:r>
      <mc:AlternateContent>
        <mc:Choice Requires="wps">
          <w:drawing>
            <wp:anchor distT="0" distB="0" distL="114300" distR="114300" simplePos="0" relativeHeight="251658240" behindDoc="0" locked="0" layoutInCell="1" allowOverlap="1">
              <wp:simplePos x="0" y="0"/>
              <wp:positionH relativeFrom="column">
                <wp:posOffset>895350</wp:posOffset>
              </wp:positionH>
              <wp:positionV relativeFrom="paragraph">
                <wp:posOffset>9696450</wp:posOffset>
              </wp:positionV>
              <wp:extent cx="5760085" cy="0"/>
              <wp:effectExtent l="0" t="19050" r="12065" b="0"/>
              <wp:wrapNone/>
              <wp:docPr id="2" name="Line 18"/>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38100" cmpd="dbl">
                        <a:solidFill>
                          <a:srgbClr val="000000"/>
                        </a:solidFill>
                        <a:round/>
                      </a:ln>
                    </wps:spPr>
                    <wps:bodyPr/>
                  </wps:wsp>
                </a:graphicData>
              </a:graphic>
            </wp:anchor>
          </w:drawing>
        </mc:Choice>
        <mc:Fallback>
          <w:pict>
            <v:line id="Line 18" o:spid="_x0000_s1026" o:spt="20" style="position:absolute;left:0pt;margin-left:70.5pt;margin-top:763.5pt;height:0pt;width:453.55pt;z-index:251658240;mso-width-relative:page;mso-height-relative:page;" filled="f" stroked="t" coordsize="21600,21600" o:gfxdata="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&#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">
              <v:fill on="f" focussize="0,0"/>
              <v:stroke weight="3pt" color="#000000" linestyle="thinThin" joinstyle="round"/>
              <v:imagedata o:title=""/>
              <o:lock v:ext="edit" aspectratio="f"/>
            </v:line>
          </w:pict>
        </mc:Fallback>
      </mc:AlternateContent>
    </w:r>
    <w:r>
      <w:fldChar w:fldCharType="begin"/>
    </w:r>
    <w:r>
      <w:instrText xml:space="preserve">PAGE   \* MERGEFORMAT</w:instrText>
    </w:r>
    <w:r>
      <w:fldChar w:fldCharType="separate"/>
    </w:r>
    <w:r>
      <w:rPr>
        <w:lang w:val="zh-CN"/>
      </w:rPr>
      <w:t>27</w:t>
    </w:r>
    <w:r>
      <w:fldChar w:fldCharType="end"/>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6"/>
      <w:pBdr>
        <w:bottom w:val="none" w:color="auto" w:sz="0" w:space="0"/>
      </w:pBdr>
    </w:pPr>
    <w:r>
      <mc:AlternateContent>
        <mc:Choice Requires="wpg">
          <w:drawing>
            <wp:anchor distT="0" distB="0" distL="114300" distR="114300" simplePos="0" relativeHeight="251668480" behindDoc="0" locked="0" layoutInCell="1" allowOverlap="1">
              <wp:simplePos x="0" y="0"/>
              <wp:positionH relativeFrom="column">
                <wp:posOffset>-36830</wp:posOffset>
              </wp:positionH>
              <wp:positionV relativeFrom="paragraph">
                <wp:posOffset>98425</wp:posOffset>
              </wp:positionV>
              <wp:extent cx="5716905" cy="385445"/>
              <wp:effectExtent l="0" t="0" r="17145" b="0"/>
              <wp:wrapNone/>
              <wp:docPr id="81" name="Group 7"/>
              <wp:cNvGraphicFramePr/>
              <a:graphic xmlns:a="http://schemas.openxmlformats.org/drawingml/2006/main">
                <a:graphicData uri="http://schemas.microsoft.com/office/word/2010/wordprocessingGroup">
                  <wpg:wgp>
                    <wpg:cNvGrpSpPr/>
                    <wpg:grpSpPr>
                      <a:xfrm>
                        <a:off x="0" y="0"/>
                        <a:ext cx="5716905" cy="385445"/>
                        <a:chOff x="1473" y="1006"/>
                        <a:chExt cx="9003" cy="607"/>
                      </a:xfrm>
                    </wpg:grpSpPr>
                    <wps:wsp>
                      <wps:cNvPr id="83" name="Line 2"/>
                      <wps:cNvCnPr>
                        <a:cxnSpLocks noChangeShapeType="1"/>
                      </wps:cNvCnPr>
                      <wps:spPr bwMode="auto">
                        <a:xfrm>
                          <a:off x="1473" y="1613"/>
                          <a:ext cx="9003" cy="0"/>
                        </a:xfrm>
                        <a:prstGeom prst="line">
                          <a:avLst/>
                        </a:prstGeom>
                        <a:noFill/>
                        <a:ln w="38100" cmpd="dbl">
                          <a:solidFill>
                            <a:srgbClr val="000000"/>
                          </a:solidFill>
                          <a:round/>
                        </a:ln>
                      </wps:spPr>
                      <wps:bodyPr/>
                    </wps:wsp>
                    <wps:wsp>
                      <wps:cNvPr id="88" name="Rectangle 3"/>
                      <wps:cNvSpPr>
                        <a:spLocks noChangeArrowheads="1"/>
                      </wps:cNvSpPr>
                      <wps:spPr bwMode="auto">
                        <a:xfrm>
                          <a:off x="1869" y="1006"/>
                          <a:ext cx="8280" cy="544"/>
                        </a:xfrm>
                        <a:prstGeom prst="rect">
                          <a:avLst/>
                        </a:prstGeom>
                        <a:noFill/>
                        <a:ln>
                          <a:noFill/>
                        </a:ln>
                      </wps:spPr>
                      <wps:txbx>
                        <w:txbxContent>
                          <w:p/>
                        </w:txbxContent>
                      </wps:txbx>
                      <wps:bodyPr rot="0" vert="horz" wrap="square" lIns="91440" tIns="45720" rIns="91440" bIns="45720" anchor="t" anchorCtr="0" upright="1">
                        <a:noAutofit/>
                      </wps:bodyPr>
                    </wps:wsp>
                  </wpg:wgp>
                </a:graphicData>
              </a:graphic>
            </wp:anchor>
          </w:drawing>
        </mc:Choice>
        <mc:Fallback>
          <w:pict>
            <v:group id="Group 7" o:spid="_x0000_s1026" o:spt="203" style="position:absolute;left:0pt;margin-left:-2.9pt;margin-top:7.75pt;height:30.35pt;width:450.15pt;z-index:251668480;mso-width-relative:page;mso-height-relative:page;" coordorigin="1473,1006" coordsize="9003,607" o:gfxdata="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">
              <o:lock v:ext="edit" aspectratio="f"/>
              <v:line id="Line 2" o:spid="_x0000_s1026" o:spt="20" style="position:absolute;left:1473;top:1613;height:0;width:9003;" filled="f" stroked="t" coordsize="21600,21600" o:gfxdata="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">
                <v:fill on="f" focussize="0,0"/>
                <v:stroke weight="3pt" color="#000000" linestyle="thinThin" joinstyle="round"/>
                <v:imagedata o:title=""/>
                <o:lock v:ext="edit" aspectratio="f"/>
              </v:line>
              <v:rect id="Rectangle 3" o:spid="_x0000_s1026" o:spt="1" style="position:absolute;left:1869;top:1006;height:544;width:8280;" filled="f" stroked="f" coordsize="21600,21600" o:gfxdata="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">
                <v:fill on="f" focussize="0,0"/>
                <v:stroke on="f"/>
                <v:imagedata o:title=""/>
                <o:lock v:ext="edit" aspectratio="f"/>
                <v:textbox>
                  <w:txbxContent>
                    <w:p/>
                  </w:txbxContent>
                </v:textbox>
              </v:rect>
            </v:group>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jc w:val="left"/>
      <w:rPr>
        <w:rFonts w:ascii="华文楷体" w:hAnsi="华文楷体" w:eastAsia="华文楷体"/>
        <w:b/>
        <w:bCs/>
        <w:spacing w:val="20"/>
        <w:sz w:val="28"/>
        <w:szCs w:val="21"/>
      </w:rPr>
    </w:pPr>
    <w:r>
      <mc:AlternateContent>
        <mc:Choice Requires="wpg">
          <w:drawing>
            <wp:anchor distT="0" distB="0" distL="114300" distR="114300" simplePos="0" relativeHeight="251676672" behindDoc="0" locked="0" layoutInCell="1" allowOverlap="1">
              <wp:simplePos x="0" y="0"/>
              <wp:positionH relativeFrom="column">
                <wp:posOffset>10160</wp:posOffset>
              </wp:positionH>
              <wp:positionV relativeFrom="paragraph">
                <wp:posOffset>97790</wp:posOffset>
              </wp:positionV>
              <wp:extent cx="5636260" cy="345440"/>
              <wp:effectExtent l="0" t="0" r="2540" b="18415"/>
              <wp:wrapNone/>
              <wp:docPr id="80" name="Group 8"/>
              <wp:cNvGraphicFramePr/>
              <a:graphic xmlns:a="http://schemas.openxmlformats.org/drawingml/2006/main">
                <a:graphicData uri="http://schemas.microsoft.com/office/word/2010/wordprocessingGroup">
                  <wpg:wgp>
                    <wpg:cNvGrpSpPr/>
                    <wpg:grpSpPr>
                      <a:xfrm>
                        <a:off x="0" y="0"/>
                        <a:ext cx="5636260" cy="345440"/>
                        <a:chOff x="1479" y="1006"/>
                        <a:chExt cx="8992" cy="544"/>
                      </a:xfrm>
                    </wpg:grpSpPr>
                    <wps:wsp>
                      <wps:cNvPr id="6" name="Line 9"/>
                      <wps:cNvCnPr>
                        <a:cxnSpLocks noChangeShapeType="1"/>
                      </wps:cNvCnPr>
                      <wps:spPr bwMode="auto">
                        <a:xfrm>
                          <a:off x="1479" y="1510"/>
                          <a:ext cx="8992" cy="0"/>
                        </a:xfrm>
                        <a:prstGeom prst="line">
                          <a:avLst/>
                        </a:prstGeom>
                        <a:noFill/>
                        <a:ln w="38100" cmpd="dbl">
                          <a:solidFill>
                            <a:srgbClr val="000000"/>
                          </a:solidFill>
                          <a:round/>
                        </a:ln>
                      </wps:spPr>
                      <wps:bodyPr/>
                    </wps:wsp>
                    <wps:wsp>
                      <wps:cNvPr id="7" name="Rectangle 10"/>
                      <wps:cNvSpPr>
                        <a:spLocks noChangeArrowheads="1"/>
                      </wps:cNvSpPr>
                      <wps:spPr bwMode="auto">
                        <a:xfrm>
                          <a:off x="1869" y="1006"/>
                          <a:ext cx="8280" cy="544"/>
                        </a:xfrm>
                        <a:prstGeom prst="rect">
                          <a:avLst/>
                        </a:prstGeom>
                        <a:noFill/>
                        <a:ln>
                          <a:noFill/>
                        </a:ln>
                      </wps:spPr>
                      <wps:txbx>
                        <w:txbxContent>
                          <w:p>
                            <w:pPr>
                              <w:jc w:val="center"/>
                              <w:rPr>
                                <w:rFonts w:ascii="KaiTi" w:hAnsi="KaiTi" w:eastAsia="KaiTi"/>
                              </w:rPr>
                            </w:pPr>
                            <w:r>
                              <w:rPr>
                                <w:rFonts w:hint="eastAsia" w:ascii="KaiTi" w:hAnsi="KaiTi" w:eastAsia="KaiTi"/>
                                <w:b/>
                                <w:bCs/>
                                <w:spacing w:val="20"/>
                                <w:sz w:val="33"/>
                              </w:rPr>
                              <w:t>华 中 科 技 大 学 课 程 报 告</w:t>
                            </w:r>
                          </w:p>
                        </w:txbxContent>
                      </wps:txbx>
                      <wps:bodyPr rot="0" vert="horz" wrap="square" lIns="91440" tIns="45720" rIns="91440" bIns="45720" anchor="t" anchorCtr="0" upright="1">
                        <a:noAutofit/>
                      </wps:bodyPr>
                    </wps:wsp>
                  </wpg:wgp>
                </a:graphicData>
              </a:graphic>
            </wp:anchor>
          </w:drawing>
        </mc:Choice>
        <mc:Fallback>
          <w:pict>
            <v:group id="Group 8" o:spid="_x0000_s1026" o:spt="203" style="position:absolute;left:0pt;margin-left:0.8pt;margin-top:7.7pt;height:27.2pt;width:443.8pt;z-index:251676672;mso-width-relative:page;mso-height-relative:page;" coordorigin="1479,1006" coordsize="8992,544" o:gfxdata="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">
              <o:lock v:ext="edit" aspectratio="f"/>
              <v:line id="Line 9" o:spid="_x0000_s1026" o:spt="20" style="position:absolute;left:1479;top:1510;height:0;width:8992;" filled="f" stroked="t" coordsize="21600,21600" o:gfxdata="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">
                <v:fill on="f" focussize="0,0"/>
                <v:stroke weight="3pt" color="#000000" linestyle="thinThin" joinstyle="round"/>
                <v:imagedata o:title=""/>
                <o:lock v:ext="edit" aspectratio="f"/>
              </v:line>
              <v:rect id="Rectangle 10" o:spid="_x0000_s1026" o:spt="1" style="position:absolute;left:1869;top:1006;height:544;width:8280;" filled="f" stroked="f" coordsize="21600,21600" o:gfxdata="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LJ0Uor0AAADaAAAADwAAAAAAAAABACAAAAA4AAAAZHJzL2Rvd25yZXYu&#10;eG1sUEsBAhQAFAAAAAgAh07iQDMvBZ47AAAAOQAAABAAAAAAAAAAAQAgAAAAIgEAAGRycy9zaGFw&#10;ZXhtbC54bWxQSwUGAAAAAAYABgBbAQAAzAMAAAAA&#10;">
                <v:fill on="f" focussize="0,0"/>
                <v:stroke on="f"/>
                <v:imagedata o:title=""/>
                <o:lock v:ext="edit" aspectratio="f"/>
                <v:textbox>
                  <w:txbxContent>
                    <w:p>
                      <w:pPr>
                        <w:jc w:val="center"/>
                        <w:rPr>
                          <w:rFonts w:ascii="KaiTi" w:hAnsi="KaiTi" w:eastAsia="KaiTi"/>
                        </w:rPr>
                      </w:pPr>
                      <w:r>
                        <w:rPr>
                          <w:rFonts w:hint="eastAsia" w:ascii="KaiTi" w:hAnsi="KaiTi" w:eastAsia="KaiTi"/>
                          <w:b/>
                          <w:bCs/>
                          <w:spacing w:val="20"/>
                          <w:sz w:val="33"/>
                        </w:rPr>
                        <w:t>华 中 科 技 大 学 课 程 报 告</w:t>
                      </w:r>
                    </w:p>
                  </w:txbxContent>
                </v:textbox>
              </v:rect>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FE724F3"/>
    <w:multiLevelType w:val="singleLevel"/>
    <w:tmpl w:val="BFE724F3"/>
    <w:lvl w:ilvl="0" w:tentative="0">
      <w:start w:val="1"/>
      <w:numFmt w:val="decimal"/>
      <w:lvlText w:val="%1)"/>
      <w:lvlJc w:val="left"/>
      <w:pPr>
        <w:tabs>
          <w:tab w:val="left" w:pos="425"/>
        </w:tabs>
        <w:ind w:left="425" w:leftChars="0" w:hanging="425" w:firstLineChars="0"/>
      </w:pPr>
      <w:rPr>
        <w:rFonts w:hint="default"/>
      </w:rPr>
    </w:lvl>
  </w:abstractNum>
  <w:abstractNum w:abstractNumId="1">
    <w:nsid w:val="EFAC0FA4"/>
    <w:multiLevelType w:val="singleLevel"/>
    <w:tmpl w:val="EFAC0FA4"/>
    <w:lvl w:ilvl="0" w:tentative="0">
      <w:start w:val="1"/>
      <w:numFmt w:val="decimal"/>
      <w:lvlText w:val="%1)"/>
      <w:lvlJc w:val="left"/>
      <w:pPr>
        <w:tabs>
          <w:tab w:val="left" w:pos="425"/>
        </w:tabs>
        <w:ind w:left="425" w:leftChars="0" w:hanging="425" w:firstLineChars="0"/>
      </w:pPr>
      <w:rPr>
        <w:rFonts w:hint="default"/>
      </w:rPr>
    </w:lvl>
  </w:abstractNum>
  <w:abstractNum w:abstractNumId="2">
    <w:nsid w:val="EFF681FB"/>
    <w:multiLevelType w:val="singleLevel"/>
    <w:tmpl w:val="EFF681FB"/>
    <w:lvl w:ilvl="0" w:tentative="0">
      <w:start w:val="1"/>
      <w:numFmt w:val="decimal"/>
      <w:lvlText w:val="%1)"/>
      <w:lvlJc w:val="left"/>
      <w:pPr>
        <w:tabs>
          <w:tab w:val="left" w:pos="425"/>
        </w:tabs>
        <w:ind w:left="425" w:leftChars="0" w:hanging="425" w:firstLineChars="0"/>
      </w:pPr>
      <w:rPr>
        <w:rFonts w:hint="default"/>
      </w:rPr>
    </w:lvl>
  </w:abstractNum>
  <w:abstractNum w:abstractNumId="3">
    <w:nsid w:val="F7135F64"/>
    <w:multiLevelType w:val="multilevel"/>
    <w:tmpl w:val="F7135F64"/>
    <w:lvl w:ilvl="0" w:tentative="0">
      <w:start w:val="1"/>
      <w:numFmt w:val="decimal"/>
      <w:lvlText w:val="%1)"/>
      <w:lvlJc w:val="left"/>
      <w:pPr>
        <w:tabs>
          <w:tab w:val="left" w:pos="425"/>
        </w:tabs>
        <w:ind w:left="425" w:leftChars="0" w:hanging="425" w:firstLineChars="0"/>
      </w:pPr>
      <w:rPr>
        <w:rFonts w:hint="default"/>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4">
    <w:nsid w:val="F7E393B7"/>
    <w:multiLevelType w:val="singleLevel"/>
    <w:tmpl w:val="F7E393B7"/>
    <w:lvl w:ilvl="0" w:tentative="0">
      <w:start w:val="1"/>
      <w:numFmt w:val="decimal"/>
      <w:lvlText w:val="%1)"/>
      <w:lvlJc w:val="left"/>
      <w:pPr>
        <w:tabs>
          <w:tab w:val="left" w:pos="425"/>
        </w:tabs>
        <w:ind w:left="425" w:leftChars="0" w:hanging="425" w:firstLineChars="0"/>
      </w:pPr>
      <w:rPr>
        <w:rFonts w:hint="default"/>
      </w:rPr>
    </w:lvl>
  </w:abstractNum>
  <w:abstractNum w:abstractNumId="5">
    <w:nsid w:val="FEE6A02A"/>
    <w:multiLevelType w:val="singleLevel"/>
    <w:tmpl w:val="FEE6A02A"/>
    <w:lvl w:ilvl="0" w:tentative="0">
      <w:start w:val="1"/>
      <w:numFmt w:val="decimal"/>
      <w:lvlText w:val="%1)"/>
      <w:lvlJc w:val="left"/>
      <w:pPr>
        <w:tabs>
          <w:tab w:val="left" w:pos="425"/>
        </w:tabs>
        <w:ind w:left="425" w:leftChars="0" w:hanging="425" w:firstLineChars="0"/>
      </w:pPr>
      <w:rPr>
        <w:rFonts w:hint="default"/>
      </w:rPr>
    </w:lvl>
  </w:abstractNum>
  <w:abstractNum w:abstractNumId="6">
    <w:nsid w:val="FFFAE3B3"/>
    <w:multiLevelType w:val="singleLevel"/>
    <w:tmpl w:val="FFFAE3B3"/>
    <w:lvl w:ilvl="0" w:tentative="0">
      <w:start w:val="1"/>
      <w:numFmt w:val="decimal"/>
      <w:lvlText w:val="%1)"/>
      <w:lvlJc w:val="left"/>
      <w:pPr>
        <w:tabs>
          <w:tab w:val="left" w:pos="425"/>
        </w:tabs>
        <w:ind w:left="425" w:leftChars="0" w:hanging="425" w:firstLineChars="0"/>
      </w:pPr>
      <w:rPr>
        <w:rFonts w:hint="default"/>
      </w:rPr>
    </w:lvl>
  </w:abstractNum>
  <w:abstractNum w:abstractNumId="7">
    <w:nsid w:val="00000001"/>
    <w:multiLevelType w:val="singleLevel"/>
    <w:tmpl w:val="00000001"/>
    <w:lvl w:ilvl="0" w:tentative="0">
      <w:start w:val="1"/>
      <w:numFmt w:val="bullet"/>
      <w:pStyle w:val="28"/>
      <w:lvlText w:val=""/>
      <w:lvlJc w:val="left"/>
      <w:pPr>
        <w:tabs>
          <w:tab w:val="left" w:pos="3738"/>
        </w:tabs>
        <w:ind w:left="3738" w:hanging="420"/>
      </w:pPr>
      <w:rPr>
        <w:rFonts w:hint="default" w:ascii="Wingdings" w:hAnsi="Wingdings"/>
      </w:rPr>
    </w:lvl>
  </w:abstractNum>
  <w:abstractNum w:abstractNumId="8">
    <w:nsid w:val="00000008"/>
    <w:multiLevelType w:val="multilevel"/>
    <w:tmpl w:val="00000008"/>
    <w:lvl w:ilvl="0" w:tentative="0">
      <w:start w:val="1"/>
      <w:numFmt w:val="decimal"/>
      <w:pStyle w:val="84"/>
      <w:lvlText w:val="[%1]"/>
      <w:lvlJc w:val="left"/>
      <w:pPr>
        <w:tabs>
          <w:tab w:val="left" w:pos="420"/>
        </w:tabs>
        <w:ind w:left="420" w:hanging="420"/>
      </w:pPr>
      <w:rPr>
        <w:rFonts w:hint="eastAsia"/>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9">
    <w:nsid w:val="0000000E"/>
    <w:multiLevelType w:val="multilevel"/>
    <w:tmpl w:val="0000000E"/>
    <w:lvl w:ilvl="0" w:tentative="0">
      <w:start w:val="1"/>
      <w:numFmt w:val="decimal"/>
      <w:pStyle w:val="88"/>
      <w:lvlText w:val="[%1]"/>
      <w:lvlJc w:val="left"/>
      <w:pPr>
        <w:tabs>
          <w:tab w:val="left" w:pos="900"/>
        </w:tabs>
        <w:ind w:left="900" w:hanging="420"/>
      </w:pPr>
      <w:rPr>
        <w:rFonts w:hint="eastAsia"/>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10">
    <w:nsid w:val="00000010"/>
    <w:multiLevelType w:val="singleLevel"/>
    <w:tmpl w:val="00000010"/>
    <w:lvl w:ilvl="0" w:tentative="0">
      <w:start w:val="1"/>
      <w:numFmt w:val="decimal"/>
      <w:pStyle w:val="18"/>
      <w:lvlText w:val="[%1]"/>
      <w:lvlJc w:val="left"/>
      <w:pPr>
        <w:tabs>
          <w:tab w:val="left" w:pos="567"/>
        </w:tabs>
        <w:ind w:left="567" w:hanging="567"/>
      </w:pPr>
      <w:rPr>
        <w:rFonts w:hint="default" w:ascii="Times New Roman" w:hAnsi="Times New Roman"/>
        <w:sz w:val="24"/>
        <w:szCs w:val="24"/>
      </w:rPr>
    </w:lvl>
  </w:abstractNum>
  <w:abstractNum w:abstractNumId="11">
    <w:nsid w:val="00000011"/>
    <w:multiLevelType w:val="multilevel"/>
    <w:tmpl w:val="00000011"/>
    <w:lvl w:ilvl="0" w:tentative="0">
      <w:start w:val="1"/>
      <w:numFmt w:val="decimal"/>
      <w:lvlText w:val="%1."/>
      <w:lvlJc w:val="left"/>
      <w:pPr>
        <w:tabs>
          <w:tab w:val="left" w:pos="425"/>
        </w:tabs>
        <w:ind w:left="425" w:hanging="425"/>
      </w:pPr>
      <w:rPr>
        <w:rFonts w:hint="eastAsia"/>
      </w:rPr>
    </w:lvl>
    <w:lvl w:ilvl="1" w:tentative="0">
      <w:start w:val="1"/>
      <w:numFmt w:val="decimal"/>
      <w:pStyle w:val="85"/>
      <w:lvlText w:val="%1%2"/>
      <w:lvlJc w:val="left"/>
      <w:pPr>
        <w:tabs>
          <w:tab w:val="left" w:pos="567"/>
        </w:tabs>
        <w:ind w:left="567" w:hanging="567"/>
      </w:pPr>
      <w:rPr>
        <w:rFonts w:hint="eastAsia"/>
      </w:rPr>
    </w:lvl>
    <w:lvl w:ilvl="2" w:tentative="0">
      <w:start w:val="1"/>
      <w:numFmt w:val="decimal"/>
      <w:lvlText w:val="%1.%2.%3."/>
      <w:lvlJc w:val="left"/>
      <w:pPr>
        <w:tabs>
          <w:tab w:val="left" w:pos="709"/>
        </w:tabs>
        <w:ind w:left="709" w:hanging="709"/>
      </w:pPr>
      <w:rPr>
        <w:rFonts w:hint="eastAsia"/>
      </w:rPr>
    </w:lvl>
    <w:lvl w:ilvl="3" w:tentative="0">
      <w:start w:val="1"/>
      <w:numFmt w:val="decimal"/>
      <w:lvlText w:val="%1.%2.%3.%4."/>
      <w:lvlJc w:val="left"/>
      <w:pPr>
        <w:tabs>
          <w:tab w:val="left" w:pos="851"/>
        </w:tabs>
        <w:ind w:left="851" w:hanging="851"/>
      </w:pPr>
      <w:rPr>
        <w:rFonts w:hint="eastAsia"/>
      </w:rPr>
    </w:lvl>
    <w:lvl w:ilvl="4" w:tentative="0">
      <w:start w:val="1"/>
      <w:numFmt w:val="decimal"/>
      <w:lvlText w:val="%1.%2.%3.%4.%5."/>
      <w:lvlJc w:val="left"/>
      <w:pPr>
        <w:tabs>
          <w:tab w:val="left" w:pos="992"/>
        </w:tabs>
        <w:ind w:left="992" w:hanging="992"/>
      </w:pPr>
      <w:rPr>
        <w:rFonts w:hint="eastAsia"/>
      </w:rPr>
    </w:lvl>
    <w:lvl w:ilvl="5" w:tentative="0">
      <w:start w:val="1"/>
      <w:numFmt w:val="decimal"/>
      <w:lvlText w:val="%1.%2.%3.%4.%5.%6."/>
      <w:lvlJc w:val="left"/>
      <w:pPr>
        <w:tabs>
          <w:tab w:val="left" w:pos="1134"/>
        </w:tabs>
        <w:ind w:left="1134" w:hanging="1134"/>
      </w:pPr>
      <w:rPr>
        <w:rFonts w:hint="eastAsia"/>
      </w:rPr>
    </w:lvl>
    <w:lvl w:ilvl="6" w:tentative="0">
      <w:start w:val="1"/>
      <w:numFmt w:val="decimal"/>
      <w:lvlText w:val="%1.%2.%3.%4.%5.%6.%7."/>
      <w:lvlJc w:val="left"/>
      <w:pPr>
        <w:tabs>
          <w:tab w:val="left" w:pos="1276"/>
        </w:tabs>
        <w:ind w:left="1276" w:hanging="1276"/>
      </w:pPr>
      <w:rPr>
        <w:rFonts w:hint="eastAsia"/>
      </w:rPr>
    </w:lvl>
    <w:lvl w:ilvl="7" w:tentative="0">
      <w:start w:val="1"/>
      <w:numFmt w:val="decimal"/>
      <w:lvlText w:val="%1.%2.%3.%4.%5.%6.%7.%8."/>
      <w:lvlJc w:val="left"/>
      <w:pPr>
        <w:tabs>
          <w:tab w:val="left" w:pos="1418"/>
        </w:tabs>
        <w:ind w:left="1418" w:hanging="1418"/>
      </w:pPr>
      <w:rPr>
        <w:rFonts w:hint="eastAsia"/>
      </w:rPr>
    </w:lvl>
    <w:lvl w:ilvl="8" w:tentative="0">
      <w:start w:val="1"/>
      <w:numFmt w:val="decimal"/>
      <w:lvlText w:val="%1.%2.%3.%4.%5.%6.%7.%8.%9."/>
      <w:lvlJc w:val="left"/>
      <w:pPr>
        <w:tabs>
          <w:tab w:val="left" w:pos="1559"/>
        </w:tabs>
        <w:ind w:left="1559" w:hanging="1559"/>
      </w:pPr>
      <w:rPr>
        <w:rFonts w:hint="eastAsia"/>
      </w:rPr>
    </w:lvl>
  </w:abstractNum>
  <w:abstractNum w:abstractNumId="12">
    <w:nsid w:val="00000014"/>
    <w:multiLevelType w:val="multilevel"/>
    <w:tmpl w:val="00000014"/>
    <w:lvl w:ilvl="0" w:tentative="0">
      <w:start w:val="1"/>
      <w:numFmt w:val="decimal"/>
      <w:pStyle w:val="2"/>
      <w:lvlText w:val="%1"/>
      <w:lvlJc w:val="left"/>
      <w:pPr>
        <w:tabs>
          <w:tab w:val="left" w:pos="601"/>
        </w:tabs>
        <w:ind w:left="601" w:hanging="601"/>
      </w:pPr>
      <w:rPr>
        <w:rFonts w:hint="eastAsia"/>
      </w:rPr>
    </w:lvl>
    <w:lvl w:ilvl="1" w:tentative="0">
      <w:start w:val="1"/>
      <w:numFmt w:val="decimal"/>
      <w:pStyle w:val="3"/>
      <w:lvlText w:val="%1.%2"/>
      <w:lvlJc w:val="left"/>
      <w:pPr>
        <w:tabs>
          <w:tab w:val="left" w:pos="720"/>
        </w:tabs>
        <w:ind w:left="576" w:hanging="576"/>
      </w:pPr>
      <w:rPr>
        <w:rFonts w:hint="eastAsia"/>
      </w:rPr>
    </w:lvl>
    <w:lvl w:ilvl="2" w:tentative="0">
      <w:start w:val="1"/>
      <w:numFmt w:val="decimal"/>
      <w:pStyle w:val="4"/>
      <w:lvlText w:val="%1.%2.%3"/>
      <w:lvlJc w:val="left"/>
      <w:pPr>
        <w:tabs>
          <w:tab w:val="left" w:pos="1080"/>
        </w:tabs>
        <w:ind w:left="720" w:hanging="720"/>
      </w:pPr>
      <w:rPr>
        <w:b w:val="0"/>
        <w:bCs w:val="0"/>
        <w:i w:val="0"/>
        <w:iCs w:val="0"/>
        <w:caps w:val="0"/>
        <w:smallCaps w:val="0"/>
        <w:strike w:val="0"/>
        <w:dstrike w:val="0"/>
        <w:outline w:val="0"/>
        <w:shadow w:val="0"/>
        <w:emboss w:val="0"/>
        <w:imprint w:val="0"/>
        <w:vanish w:val="0"/>
        <w:spacing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14:cntxtalts w14:val="0"/>
      </w:rPr>
    </w:lvl>
    <w:lvl w:ilvl="3" w:tentative="0">
      <w:start w:val="1"/>
      <w:numFmt w:val="decimal"/>
      <w:pStyle w:val="5"/>
      <w:lvlText w:val="%4."/>
      <w:lvlJc w:val="left"/>
      <w:pPr>
        <w:tabs>
          <w:tab w:val="left" w:pos="3558"/>
        </w:tabs>
        <w:ind w:left="3558" w:hanging="864"/>
      </w:pPr>
      <w:rPr>
        <w:rFonts w:hint="eastAsia"/>
      </w:rPr>
    </w:lvl>
    <w:lvl w:ilvl="4" w:tentative="0">
      <w:start w:val="1"/>
      <w:numFmt w:val="decimal"/>
      <w:lvlText w:val="%1.%2.%3.%4.%5"/>
      <w:lvlJc w:val="left"/>
      <w:pPr>
        <w:tabs>
          <w:tab w:val="left" w:pos="1008"/>
        </w:tabs>
        <w:ind w:left="1008" w:hanging="1008"/>
      </w:pPr>
      <w:rPr>
        <w:rFonts w:hint="eastAsia"/>
      </w:rPr>
    </w:lvl>
    <w:lvl w:ilvl="5" w:tentative="0">
      <w:start w:val="1"/>
      <w:numFmt w:val="decimal"/>
      <w:pStyle w:val="8"/>
      <w:lvlText w:val="%1.%2.%3.%4.%5.%6"/>
      <w:lvlJc w:val="left"/>
      <w:pPr>
        <w:tabs>
          <w:tab w:val="left" w:pos="1152"/>
        </w:tabs>
        <w:ind w:left="1152" w:hanging="1152"/>
      </w:pPr>
      <w:rPr>
        <w:rFonts w:hint="eastAsia"/>
      </w:rPr>
    </w:lvl>
    <w:lvl w:ilvl="6" w:tentative="0">
      <w:start w:val="1"/>
      <w:numFmt w:val="decimal"/>
      <w:pStyle w:val="9"/>
      <w:lvlText w:val="%1.%2.%3.%4.%5.%6.%7"/>
      <w:lvlJc w:val="left"/>
      <w:pPr>
        <w:tabs>
          <w:tab w:val="left" w:pos="1296"/>
        </w:tabs>
        <w:ind w:left="1296" w:hanging="1296"/>
      </w:pPr>
      <w:rPr>
        <w:rFonts w:hint="eastAsia"/>
      </w:rPr>
    </w:lvl>
    <w:lvl w:ilvl="7" w:tentative="0">
      <w:start w:val="1"/>
      <w:numFmt w:val="decimal"/>
      <w:pStyle w:val="10"/>
      <w:lvlText w:val="%1.%2.%3.%4.%5.%6.%7.%8"/>
      <w:lvlJc w:val="left"/>
      <w:pPr>
        <w:tabs>
          <w:tab w:val="left" w:pos="1440"/>
        </w:tabs>
        <w:ind w:left="1440" w:hanging="1440"/>
      </w:pPr>
      <w:rPr>
        <w:rFonts w:hint="eastAsia"/>
      </w:rPr>
    </w:lvl>
    <w:lvl w:ilvl="8" w:tentative="0">
      <w:start w:val="1"/>
      <w:numFmt w:val="decimal"/>
      <w:pStyle w:val="11"/>
      <w:lvlText w:val="%1.%2.%3.%4.%5.%6.%7.%8.%9"/>
      <w:lvlJc w:val="left"/>
      <w:pPr>
        <w:tabs>
          <w:tab w:val="left" w:pos="1584"/>
        </w:tabs>
        <w:ind w:left="1584" w:hanging="1584"/>
      </w:pPr>
      <w:rPr>
        <w:rFonts w:hint="eastAsia"/>
      </w:rPr>
    </w:lvl>
  </w:abstractNum>
  <w:abstractNum w:abstractNumId="13">
    <w:nsid w:val="7879D432"/>
    <w:multiLevelType w:val="singleLevel"/>
    <w:tmpl w:val="7879D432"/>
    <w:lvl w:ilvl="0" w:tentative="0">
      <w:start w:val="1"/>
      <w:numFmt w:val="decimal"/>
      <w:lvlText w:val="%1)"/>
      <w:lvlJc w:val="left"/>
      <w:pPr>
        <w:tabs>
          <w:tab w:val="left" w:pos="425"/>
        </w:tabs>
        <w:ind w:left="425" w:leftChars="0" w:hanging="425" w:firstLineChars="0"/>
      </w:pPr>
      <w:rPr>
        <w:rFonts w:hint="default"/>
      </w:rPr>
    </w:lvl>
  </w:abstractNum>
  <w:abstractNum w:abstractNumId="14">
    <w:nsid w:val="7FFB618B"/>
    <w:multiLevelType w:val="singleLevel"/>
    <w:tmpl w:val="7FFB618B"/>
    <w:lvl w:ilvl="0" w:tentative="0">
      <w:start w:val="1"/>
      <w:numFmt w:val="decimal"/>
      <w:lvlText w:val="%1)"/>
      <w:lvlJc w:val="left"/>
      <w:pPr>
        <w:tabs>
          <w:tab w:val="left" w:pos="425"/>
        </w:tabs>
        <w:ind w:left="425" w:leftChars="0" w:hanging="425" w:firstLineChars="0"/>
      </w:pPr>
      <w:rPr>
        <w:rFonts w:hint="default"/>
      </w:rPr>
    </w:lvl>
  </w:abstractNum>
  <w:num w:numId="1">
    <w:abstractNumId w:val="12"/>
  </w:num>
  <w:num w:numId="2">
    <w:abstractNumId w:val="10"/>
  </w:num>
  <w:num w:numId="3">
    <w:abstractNumId w:val="7"/>
  </w:num>
  <w:num w:numId="4">
    <w:abstractNumId w:val="8"/>
  </w:num>
  <w:num w:numId="5">
    <w:abstractNumId w:val="11"/>
  </w:num>
  <w:num w:numId="6">
    <w:abstractNumId w:val="9"/>
  </w:num>
  <w:num w:numId="7">
    <w:abstractNumId w:val="12"/>
    <w:lvlOverride w:ilvl="0">
      <w:startOverride w:val="1"/>
    </w:lvlOverride>
  </w:num>
  <w:num w:numId="8">
    <w:abstractNumId w:val="6"/>
  </w:num>
  <w:num w:numId="9">
    <w:abstractNumId w:val="1"/>
  </w:num>
  <w:num w:numId="10">
    <w:abstractNumId w:val="0"/>
  </w:num>
  <w:num w:numId="11">
    <w:abstractNumId w:val="2"/>
  </w:num>
  <w:num w:numId="12">
    <w:abstractNumId w:val="5"/>
  </w:num>
  <w:num w:numId="13">
    <w:abstractNumId w:val="13"/>
  </w:num>
  <w:num w:numId="14">
    <w:abstractNumId w:val="14"/>
  </w:num>
  <w:num w:numId="15">
    <w:abstractNumId w:val="4"/>
  </w:num>
  <w:num w:numId="1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0"/>
  <w:embedTrueTypeFonts/>
  <w:saveSubsetFonts/>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drawingGridHorizontalSpacing w:val="120"/>
  <w:drawingGridVerticalSpacing w:val="459"/>
  <w:displayHorizontalDrawingGridEvery w:val="1"/>
  <w:displayVerticalDrawingGridEvery w:val="1"/>
  <w:noPunctuationKerning w:val="1"/>
  <w:characterSpacingControl w:val="compressPunctuation"/>
  <w:doNotValidateAgainstSchema/>
  <w:doNotDemarcateInvalidXml/>
  <w:footnotePr>
    <w:numRestart w:val="eachPage"/>
  </w:footnotePr>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a0tDQ0MzE0MzCwsLQwNjJW0lEKTi0uzszPAykwrAUAe9gGnywAAAA="/>
  </w:docVars>
  <w:rsids>
    <w:rsidRoot w:val="00172A27"/>
    <w:rsid w:val="000066AD"/>
    <w:rsid w:val="000204B1"/>
    <w:rsid w:val="00023C1C"/>
    <w:rsid w:val="00023E8D"/>
    <w:rsid w:val="000349F6"/>
    <w:rsid w:val="000425AB"/>
    <w:rsid w:val="00047F4E"/>
    <w:rsid w:val="00086216"/>
    <w:rsid w:val="000C2C52"/>
    <w:rsid w:val="000C472C"/>
    <w:rsid w:val="000C5960"/>
    <w:rsid w:val="000E3A3F"/>
    <w:rsid w:val="000E54E7"/>
    <w:rsid w:val="001139E4"/>
    <w:rsid w:val="00126D34"/>
    <w:rsid w:val="00145525"/>
    <w:rsid w:val="00161A1E"/>
    <w:rsid w:val="0016755A"/>
    <w:rsid w:val="00172A27"/>
    <w:rsid w:val="00186A26"/>
    <w:rsid w:val="001A4F50"/>
    <w:rsid w:val="001A73A3"/>
    <w:rsid w:val="001C5F4B"/>
    <w:rsid w:val="001D1AB4"/>
    <w:rsid w:val="001D4FDA"/>
    <w:rsid w:val="001E4A8D"/>
    <w:rsid w:val="001F5053"/>
    <w:rsid w:val="0020007E"/>
    <w:rsid w:val="00207D8A"/>
    <w:rsid w:val="00220015"/>
    <w:rsid w:val="00227E2D"/>
    <w:rsid w:val="00231D14"/>
    <w:rsid w:val="002370A2"/>
    <w:rsid w:val="00244457"/>
    <w:rsid w:val="00244C64"/>
    <w:rsid w:val="00245479"/>
    <w:rsid w:val="00262EA4"/>
    <w:rsid w:val="00284317"/>
    <w:rsid w:val="002947B9"/>
    <w:rsid w:val="00294C2D"/>
    <w:rsid w:val="002A0096"/>
    <w:rsid w:val="002B45CE"/>
    <w:rsid w:val="002C2C22"/>
    <w:rsid w:val="002C492E"/>
    <w:rsid w:val="002E0042"/>
    <w:rsid w:val="002F7A55"/>
    <w:rsid w:val="003279EE"/>
    <w:rsid w:val="003462FA"/>
    <w:rsid w:val="003475BE"/>
    <w:rsid w:val="003665FA"/>
    <w:rsid w:val="0037245F"/>
    <w:rsid w:val="0038074B"/>
    <w:rsid w:val="003853F0"/>
    <w:rsid w:val="00390D82"/>
    <w:rsid w:val="00396961"/>
    <w:rsid w:val="003A2CB6"/>
    <w:rsid w:val="003D4CAE"/>
    <w:rsid w:val="003E16EA"/>
    <w:rsid w:val="003E3287"/>
    <w:rsid w:val="003F7D96"/>
    <w:rsid w:val="0041173A"/>
    <w:rsid w:val="00450213"/>
    <w:rsid w:val="00452323"/>
    <w:rsid w:val="0045673B"/>
    <w:rsid w:val="004868D4"/>
    <w:rsid w:val="00492012"/>
    <w:rsid w:val="004A59A7"/>
    <w:rsid w:val="004D26ED"/>
    <w:rsid w:val="004D6029"/>
    <w:rsid w:val="004F72F6"/>
    <w:rsid w:val="00513BC6"/>
    <w:rsid w:val="00516C7B"/>
    <w:rsid w:val="00517C16"/>
    <w:rsid w:val="00517FB0"/>
    <w:rsid w:val="00520759"/>
    <w:rsid w:val="00531116"/>
    <w:rsid w:val="0053403E"/>
    <w:rsid w:val="00545B3C"/>
    <w:rsid w:val="00546102"/>
    <w:rsid w:val="00552BB0"/>
    <w:rsid w:val="00556956"/>
    <w:rsid w:val="00574960"/>
    <w:rsid w:val="00580BB3"/>
    <w:rsid w:val="00590089"/>
    <w:rsid w:val="00591A3F"/>
    <w:rsid w:val="00596A7A"/>
    <w:rsid w:val="005A7DE6"/>
    <w:rsid w:val="005B21BE"/>
    <w:rsid w:val="005C3219"/>
    <w:rsid w:val="005C77DD"/>
    <w:rsid w:val="005D0C31"/>
    <w:rsid w:val="00600A65"/>
    <w:rsid w:val="0061174A"/>
    <w:rsid w:val="0063251C"/>
    <w:rsid w:val="0063448A"/>
    <w:rsid w:val="00667D2D"/>
    <w:rsid w:val="006A4689"/>
    <w:rsid w:val="006C4BD3"/>
    <w:rsid w:val="006D2550"/>
    <w:rsid w:val="006D5BBD"/>
    <w:rsid w:val="006E138C"/>
    <w:rsid w:val="006E18C1"/>
    <w:rsid w:val="006E3352"/>
    <w:rsid w:val="0070334D"/>
    <w:rsid w:val="007178B3"/>
    <w:rsid w:val="007301FD"/>
    <w:rsid w:val="00741A92"/>
    <w:rsid w:val="007502B8"/>
    <w:rsid w:val="00753D0C"/>
    <w:rsid w:val="0079251E"/>
    <w:rsid w:val="0079589D"/>
    <w:rsid w:val="007B004D"/>
    <w:rsid w:val="007E03F7"/>
    <w:rsid w:val="007E12D0"/>
    <w:rsid w:val="007F3685"/>
    <w:rsid w:val="00801765"/>
    <w:rsid w:val="0080274D"/>
    <w:rsid w:val="00822A8D"/>
    <w:rsid w:val="008238D0"/>
    <w:rsid w:val="008409EA"/>
    <w:rsid w:val="00852DBD"/>
    <w:rsid w:val="00856955"/>
    <w:rsid w:val="008938DA"/>
    <w:rsid w:val="008A2094"/>
    <w:rsid w:val="008B606E"/>
    <w:rsid w:val="008C14B5"/>
    <w:rsid w:val="008C467E"/>
    <w:rsid w:val="008C59EA"/>
    <w:rsid w:val="008D039B"/>
    <w:rsid w:val="008D6C09"/>
    <w:rsid w:val="008F12E4"/>
    <w:rsid w:val="008F3AB4"/>
    <w:rsid w:val="008F3FD6"/>
    <w:rsid w:val="009170F2"/>
    <w:rsid w:val="00925317"/>
    <w:rsid w:val="009267C0"/>
    <w:rsid w:val="00935512"/>
    <w:rsid w:val="009432D2"/>
    <w:rsid w:val="00943A91"/>
    <w:rsid w:val="00976F7A"/>
    <w:rsid w:val="00987260"/>
    <w:rsid w:val="009933DE"/>
    <w:rsid w:val="009A257E"/>
    <w:rsid w:val="009B7FD5"/>
    <w:rsid w:val="009E5D66"/>
    <w:rsid w:val="00A0224C"/>
    <w:rsid w:val="00A1408A"/>
    <w:rsid w:val="00A26646"/>
    <w:rsid w:val="00A53231"/>
    <w:rsid w:val="00A82EDE"/>
    <w:rsid w:val="00AA50A1"/>
    <w:rsid w:val="00AB4AD9"/>
    <w:rsid w:val="00AB6F1C"/>
    <w:rsid w:val="00AD02FF"/>
    <w:rsid w:val="00AD752A"/>
    <w:rsid w:val="00AE7CDE"/>
    <w:rsid w:val="00B11667"/>
    <w:rsid w:val="00B16BD0"/>
    <w:rsid w:val="00B232A5"/>
    <w:rsid w:val="00B42F03"/>
    <w:rsid w:val="00B5427A"/>
    <w:rsid w:val="00B64263"/>
    <w:rsid w:val="00B74C5F"/>
    <w:rsid w:val="00B91A6F"/>
    <w:rsid w:val="00B96A8A"/>
    <w:rsid w:val="00BC4F82"/>
    <w:rsid w:val="00BD59DA"/>
    <w:rsid w:val="00BF0CCA"/>
    <w:rsid w:val="00C37D69"/>
    <w:rsid w:val="00C42606"/>
    <w:rsid w:val="00C43794"/>
    <w:rsid w:val="00C50E98"/>
    <w:rsid w:val="00C6058E"/>
    <w:rsid w:val="00C637D2"/>
    <w:rsid w:val="00C8056C"/>
    <w:rsid w:val="00C91E08"/>
    <w:rsid w:val="00C9424A"/>
    <w:rsid w:val="00CB2392"/>
    <w:rsid w:val="00CB402D"/>
    <w:rsid w:val="00CC2948"/>
    <w:rsid w:val="00CC727B"/>
    <w:rsid w:val="00CC75C9"/>
    <w:rsid w:val="00CD6360"/>
    <w:rsid w:val="00CE7FBA"/>
    <w:rsid w:val="00CF0E1D"/>
    <w:rsid w:val="00CF7DC5"/>
    <w:rsid w:val="00D00130"/>
    <w:rsid w:val="00D067A2"/>
    <w:rsid w:val="00D067DD"/>
    <w:rsid w:val="00D15BAD"/>
    <w:rsid w:val="00D210D8"/>
    <w:rsid w:val="00D21C3E"/>
    <w:rsid w:val="00D25008"/>
    <w:rsid w:val="00D319EF"/>
    <w:rsid w:val="00D41BB5"/>
    <w:rsid w:val="00D73BBF"/>
    <w:rsid w:val="00D756D2"/>
    <w:rsid w:val="00D773A7"/>
    <w:rsid w:val="00D844AD"/>
    <w:rsid w:val="00D92920"/>
    <w:rsid w:val="00D92D23"/>
    <w:rsid w:val="00DB60F4"/>
    <w:rsid w:val="00DB7817"/>
    <w:rsid w:val="00DD2EF2"/>
    <w:rsid w:val="00DE1CAF"/>
    <w:rsid w:val="00DF7F0E"/>
    <w:rsid w:val="00E1413C"/>
    <w:rsid w:val="00E15875"/>
    <w:rsid w:val="00E17DBD"/>
    <w:rsid w:val="00E4054C"/>
    <w:rsid w:val="00E43411"/>
    <w:rsid w:val="00E544AA"/>
    <w:rsid w:val="00E56C0B"/>
    <w:rsid w:val="00E56EAC"/>
    <w:rsid w:val="00E874E9"/>
    <w:rsid w:val="00EA00B2"/>
    <w:rsid w:val="00EB1C29"/>
    <w:rsid w:val="00EC1077"/>
    <w:rsid w:val="00EC3D55"/>
    <w:rsid w:val="00EC7B2A"/>
    <w:rsid w:val="00EE183E"/>
    <w:rsid w:val="00F10F46"/>
    <w:rsid w:val="00F21128"/>
    <w:rsid w:val="00F42063"/>
    <w:rsid w:val="00F5775D"/>
    <w:rsid w:val="00F628A8"/>
    <w:rsid w:val="00F6457E"/>
    <w:rsid w:val="00F83E1A"/>
    <w:rsid w:val="00FB0D44"/>
    <w:rsid w:val="00FB0E29"/>
    <w:rsid w:val="00FB16BA"/>
    <w:rsid w:val="00FC18B6"/>
    <w:rsid w:val="00FC3E8B"/>
    <w:rsid w:val="00FD4F32"/>
    <w:rsid w:val="00FE709F"/>
    <w:rsid w:val="00FF7CA6"/>
    <w:rsid w:val="05FD295F"/>
    <w:rsid w:val="071C1860"/>
    <w:rsid w:val="09BA56CF"/>
    <w:rsid w:val="09DF08CF"/>
    <w:rsid w:val="0A5B8D44"/>
    <w:rsid w:val="0F7F95B1"/>
    <w:rsid w:val="17FE8CED"/>
    <w:rsid w:val="1BFF8D5E"/>
    <w:rsid w:val="1CFA9F59"/>
    <w:rsid w:val="1F5F0448"/>
    <w:rsid w:val="1FBF36DD"/>
    <w:rsid w:val="1FBF5C18"/>
    <w:rsid w:val="1FDC3E3D"/>
    <w:rsid w:val="1FFAC7B3"/>
    <w:rsid w:val="23694798"/>
    <w:rsid w:val="26DED2B6"/>
    <w:rsid w:val="2AFDF7A7"/>
    <w:rsid w:val="2D36F52E"/>
    <w:rsid w:val="2D76B1F3"/>
    <w:rsid w:val="2DDEEFE9"/>
    <w:rsid w:val="2EFD0AFD"/>
    <w:rsid w:val="2F1E43EB"/>
    <w:rsid w:val="2FEFB2BC"/>
    <w:rsid w:val="2FFF195D"/>
    <w:rsid w:val="31EFD3DA"/>
    <w:rsid w:val="32FBA905"/>
    <w:rsid w:val="33EF096D"/>
    <w:rsid w:val="33FBF50B"/>
    <w:rsid w:val="34761461"/>
    <w:rsid w:val="35DE3822"/>
    <w:rsid w:val="35FA0468"/>
    <w:rsid w:val="35FB0131"/>
    <w:rsid w:val="366CD556"/>
    <w:rsid w:val="367D7EFC"/>
    <w:rsid w:val="37C9F025"/>
    <w:rsid w:val="37DFF731"/>
    <w:rsid w:val="396ED559"/>
    <w:rsid w:val="39FB6CF8"/>
    <w:rsid w:val="3AB56663"/>
    <w:rsid w:val="3AB68A67"/>
    <w:rsid w:val="3BE3D50A"/>
    <w:rsid w:val="3BEF0E74"/>
    <w:rsid w:val="3BEF9824"/>
    <w:rsid w:val="3BFEDF5F"/>
    <w:rsid w:val="3BFFA7DD"/>
    <w:rsid w:val="3BFFDAF2"/>
    <w:rsid w:val="3D3BD99E"/>
    <w:rsid w:val="3D7566D6"/>
    <w:rsid w:val="3DAEBA83"/>
    <w:rsid w:val="3DBF5FF3"/>
    <w:rsid w:val="3DCFB384"/>
    <w:rsid w:val="3DE3713E"/>
    <w:rsid w:val="3DEF7D31"/>
    <w:rsid w:val="3DFE282E"/>
    <w:rsid w:val="3DFF489A"/>
    <w:rsid w:val="3E7A839B"/>
    <w:rsid w:val="3EBF0DAC"/>
    <w:rsid w:val="3EEFE381"/>
    <w:rsid w:val="3F373041"/>
    <w:rsid w:val="3F61A3E9"/>
    <w:rsid w:val="3F7B9CD3"/>
    <w:rsid w:val="3F7F8F04"/>
    <w:rsid w:val="3F9F5215"/>
    <w:rsid w:val="3FB77669"/>
    <w:rsid w:val="3FBB328E"/>
    <w:rsid w:val="3FBC043C"/>
    <w:rsid w:val="3FBD955F"/>
    <w:rsid w:val="3FBF6199"/>
    <w:rsid w:val="3FEF400C"/>
    <w:rsid w:val="3FFB62D0"/>
    <w:rsid w:val="3FFD61D0"/>
    <w:rsid w:val="3FFF484B"/>
    <w:rsid w:val="435F4B95"/>
    <w:rsid w:val="4ABEE671"/>
    <w:rsid w:val="4BEDA602"/>
    <w:rsid w:val="4CBAE750"/>
    <w:rsid w:val="4D2FEAFC"/>
    <w:rsid w:val="4DFF98D0"/>
    <w:rsid w:val="4E6F563B"/>
    <w:rsid w:val="4EBFC128"/>
    <w:rsid w:val="4EFEF4D7"/>
    <w:rsid w:val="4FDD0AF5"/>
    <w:rsid w:val="4FF99046"/>
    <w:rsid w:val="4FFD8BE9"/>
    <w:rsid w:val="52FF0D34"/>
    <w:rsid w:val="54D53F4B"/>
    <w:rsid w:val="557FE4A1"/>
    <w:rsid w:val="55DF74F3"/>
    <w:rsid w:val="55E79E84"/>
    <w:rsid w:val="57BE1451"/>
    <w:rsid w:val="58DE25E0"/>
    <w:rsid w:val="592C508F"/>
    <w:rsid w:val="599F6F27"/>
    <w:rsid w:val="59B714CF"/>
    <w:rsid w:val="5B7B43EE"/>
    <w:rsid w:val="5BEF9361"/>
    <w:rsid w:val="5BF936E5"/>
    <w:rsid w:val="5D6F2AAB"/>
    <w:rsid w:val="5D77B10F"/>
    <w:rsid w:val="5D7FCCAE"/>
    <w:rsid w:val="5ED30BF2"/>
    <w:rsid w:val="5EFF4F71"/>
    <w:rsid w:val="5EFFB38E"/>
    <w:rsid w:val="5F170B87"/>
    <w:rsid w:val="5F33B69B"/>
    <w:rsid w:val="5F7C9247"/>
    <w:rsid w:val="5FBC7E5E"/>
    <w:rsid w:val="5FCDA0CF"/>
    <w:rsid w:val="5FD4AA6E"/>
    <w:rsid w:val="5FEF1723"/>
    <w:rsid w:val="5FEFDBCC"/>
    <w:rsid w:val="5FF63603"/>
    <w:rsid w:val="5FFD61FC"/>
    <w:rsid w:val="5FFEB2C9"/>
    <w:rsid w:val="5FFF3685"/>
    <w:rsid w:val="5FFF57A9"/>
    <w:rsid w:val="5FFF5A72"/>
    <w:rsid w:val="60A95BCC"/>
    <w:rsid w:val="61BB4AF3"/>
    <w:rsid w:val="61F65D39"/>
    <w:rsid w:val="63B576F2"/>
    <w:rsid w:val="64EF65B8"/>
    <w:rsid w:val="65BF602F"/>
    <w:rsid w:val="66CF3E60"/>
    <w:rsid w:val="66FFD460"/>
    <w:rsid w:val="67471840"/>
    <w:rsid w:val="676ED1A6"/>
    <w:rsid w:val="67759070"/>
    <w:rsid w:val="677BB45A"/>
    <w:rsid w:val="67D70B55"/>
    <w:rsid w:val="67FF509F"/>
    <w:rsid w:val="69AFBCA6"/>
    <w:rsid w:val="69BF7A44"/>
    <w:rsid w:val="69F3604B"/>
    <w:rsid w:val="6A269B62"/>
    <w:rsid w:val="6A6FAC69"/>
    <w:rsid w:val="6A790EF1"/>
    <w:rsid w:val="6B2B37AC"/>
    <w:rsid w:val="6BDF7481"/>
    <w:rsid w:val="6D9E53CA"/>
    <w:rsid w:val="6D9E9B9A"/>
    <w:rsid w:val="6DBE4817"/>
    <w:rsid w:val="6DF81B37"/>
    <w:rsid w:val="6DFF271D"/>
    <w:rsid w:val="6E7D84FF"/>
    <w:rsid w:val="6EB5E66E"/>
    <w:rsid w:val="6EFECB46"/>
    <w:rsid w:val="6EFF8184"/>
    <w:rsid w:val="6EFF8F9A"/>
    <w:rsid w:val="6F7F3BD4"/>
    <w:rsid w:val="6FA3EFA2"/>
    <w:rsid w:val="6FB850F1"/>
    <w:rsid w:val="6FBF9801"/>
    <w:rsid w:val="6FDBEC8B"/>
    <w:rsid w:val="6FDFBDCF"/>
    <w:rsid w:val="6FEB324A"/>
    <w:rsid w:val="6FF6A8DA"/>
    <w:rsid w:val="6FFBF381"/>
    <w:rsid w:val="6FFDB0D9"/>
    <w:rsid w:val="71FF5BF2"/>
    <w:rsid w:val="72F7579B"/>
    <w:rsid w:val="73E9F778"/>
    <w:rsid w:val="73F95A55"/>
    <w:rsid w:val="746757E2"/>
    <w:rsid w:val="74BFE80C"/>
    <w:rsid w:val="75BE5DF3"/>
    <w:rsid w:val="75DE0607"/>
    <w:rsid w:val="75F76C26"/>
    <w:rsid w:val="75FFC320"/>
    <w:rsid w:val="76EFB70D"/>
    <w:rsid w:val="76FF47D9"/>
    <w:rsid w:val="773F821B"/>
    <w:rsid w:val="774D7EA1"/>
    <w:rsid w:val="7777D69F"/>
    <w:rsid w:val="777E146D"/>
    <w:rsid w:val="77BE7F3C"/>
    <w:rsid w:val="77BF9F85"/>
    <w:rsid w:val="77DB7101"/>
    <w:rsid w:val="77EE3AA5"/>
    <w:rsid w:val="77F8D9BF"/>
    <w:rsid w:val="77FF6503"/>
    <w:rsid w:val="77FFAF40"/>
    <w:rsid w:val="78398A6D"/>
    <w:rsid w:val="7877794B"/>
    <w:rsid w:val="78FE2735"/>
    <w:rsid w:val="79AE41A9"/>
    <w:rsid w:val="79AF97AC"/>
    <w:rsid w:val="79DF3858"/>
    <w:rsid w:val="79EF802A"/>
    <w:rsid w:val="79F29E47"/>
    <w:rsid w:val="79F982B7"/>
    <w:rsid w:val="79FD04D0"/>
    <w:rsid w:val="79FE4289"/>
    <w:rsid w:val="7A6D281E"/>
    <w:rsid w:val="7A6F5A04"/>
    <w:rsid w:val="7ABBDD5F"/>
    <w:rsid w:val="7B3E74F7"/>
    <w:rsid w:val="7B9F5105"/>
    <w:rsid w:val="7BA992F3"/>
    <w:rsid w:val="7BC6E845"/>
    <w:rsid w:val="7BCF52E7"/>
    <w:rsid w:val="7BD3085A"/>
    <w:rsid w:val="7BE5C130"/>
    <w:rsid w:val="7BEB030F"/>
    <w:rsid w:val="7BEB7751"/>
    <w:rsid w:val="7BEF3F14"/>
    <w:rsid w:val="7BF89258"/>
    <w:rsid w:val="7BFC46A9"/>
    <w:rsid w:val="7BFEC156"/>
    <w:rsid w:val="7BFF74F4"/>
    <w:rsid w:val="7C4B2A47"/>
    <w:rsid w:val="7C57471E"/>
    <w:rsid w:val="7D28A71C"/>
    <w:rsid w:val="7D2F2238"/>
    <w:rsid w:val="7D3FDB5A"/>
    <w:rsid w:val="7D5D95C3"/>
    <w:rsid w:val="7D796FFD"/>
    <w:rsid w:val="7DB6F452"/>
    <w:rsid w:val="7DBB33E2"/>
    <w:rsid w:val="7DD3BE73"/>
    <w:rsid w:val="7DDD1BBC"/>
    <w:rsid w:val="7DDF58EB"/>
    <w:rsid w:val="7DDF8A35"/>
    <w:rsid w:val="7DF37269"/>
    <w:rsid w:val="7DFC3ADC"/>
    <w:rsid w:val="7DFC4C67"/>
    <w:rsid w:val="7DFF62EA"/>
    <w:rsid w:val="7E167B0F"/>
    <w:rsid w:val="7E33AEBA"/>
    <w:rsid w:val="7E3E48DB"/>
    <w:rsid w:val="7E6BFDFD"/>
    <w:rsid w:val="7E730315"/>
    <w:rsid w:val="7E77349E"/>
    <w:rsid w:val="7E7C55BF"/>
    <w:rsid w:val="7E953F6C"/>
    <w:rsid w:val="7E97F301"/>
    <w:rsid w:val="7EBCAAD2"/>
    <w:rsid w:val="7EBF3E4F"/>
    <w:rsid w:val="7ED78C25"/>
    <w:rsid w:val="7EDF08D3"/>
    <w:rsid w:val="7EDFA740"/>
    <w:rsid w:val="7EF8A125"/>
    <w:rsid w:val="7EFF6AE8"/>
    <w:rsid w:val="7F154A09"/>
    <w:rsid w:val="7F2EBA2C"/>
    <w:rsid w:val="7F2F2FFC"/>
    <w:rsid w:val="7F3F22F9"/>
    <w:rsid w:val="7F518C45"/>
    <w:rsid w:val="7F5ECF46"/>
    <w:rsid w:val="7F6A6B92"/>
    <w:rsid w:val="7F773EA6"/>
    <w:rsid w:val="7F7811DB"/>
    <w:rsid w:val="7F7C0E00"/>
    <w:rsid w:val="7F7D1A08"/>
    <w:rsid w:val="7F7D4553"/>
    <w:rsid w:val="7F87BCB6"/>
    <w:rsid w:val="7F9F1426"/>
    <w:rsid w:val="7F9FE4E1"/>
    <w:rsid w:val="7F9FF98B"/>
    <w:rsid w:val="7FAC04AA"/>
    <w:rsid w:val="7FAE5841"/>
    <w:rsid w:val="7FBC4581"/>
    <w:rsid w:val="7FBF2166"/>
    <w:rsid w:val="7FBF5FE7"/>
    <w:rsid w:val="7FBF7FCC"/>
    <w:rsid w:val="7FBFA18F"/>
    <w:rsid w:val="7FBFE785"/>
    <w:rsid w:val="7FD72B90"/>
    <w:rsid w:val="7FDB3BC8"/>
    <w:rsid w:val="7FDDEFA7"/>
    <w:rsid w:val="7FDECA6B"/>
    <w:rsid w:val="7FDF2196"/>
    <w:rsid w:val="7FDF585C"/>
    <w:rsid w:val="7FDF8370"/>
    <w:rsid w:val="7FDFFF01"/>
    <w:rsid w:val="7FE1BE27"/>
    <w:rsid w:val="7FE3E79A"/>
    <w:rsid w:val="7FE5B2C2"/>
    <w:rsid w:val="7FE727BE"/>
    <w:rsid w:val="7FE7A04B"/>
    <w:rsid w:val="7FEFA831"/>
    <w:rsid w:val="7FEFBF3C"/>
    <w:rsid w:val="7FF248FD"/>
    <w:rsid w:val="7FF37377"/>
    <w:rsid w:val="7FF71641"/>
    <w:rsid w:val="7FF7D4FA"/>
    <w:rsid w:val="7FF92902"/>
    <w:rsid w:val="7FFB1C45"/>
    <w:rsid w:val="7FFE1AF5"/>
    <w:rsid w:val="7FFE31EF"/>
    <w:rsid w:val="7FFE39A2"/>
    <w:rsid w:val="7FFE4625"/>
    <w:rsid w:val="7FFE7282"/>
    <w:rsid w:val="7FFE7F59"/>
    <w:rsid w:val="7FFEABA1"/>
    <w:rsid w:val="7FFF0C9E"/>
    <w:rsid w:val="7FFF2EF5"/>
    <w:rsid w:val="7FFF6AB5"/>
    <w:rsid w:val="7FFF7B4B"/>
    <w:rsid w:val="7FFFA626"/>
    <w:rsid w:val="7FFFABD8"/>
    <w:rsid w:val="7FFFC55B"/>
    <w:rsid w:val="7FFFDD1B"/>
    <w:rsid w:val="7FFFE303"/>
    <w:rsid w:val="873F2367"/>
    <w:rsid w:val="87E7419C"/>
    <w:rsid w:val="87F703E8"/>
    <w:rsid w:val="8CFE7668"/>
    <w:rsid w:val="93F1A564"/>
    <w:rsid w:val="979F3F86"/>
    <w:rsid w:val="97FA2874"/>
    <w:rsid w:val="9AFF2721"/>
    <w:rsid w:val="9BDBC369"/>
    <w:rsid w:val="9CFE8D32"/>
    <w:rsid w:val="9D3B7200"/>
    <w:rsid w:val="9EBF5CB8"/>
    <w:rsid w:val="9EECFEBA"/>
    <w:rsid w:val="9F359AB5"/>
    <w:rsid w:val="9F3DB471"/>
    <w:rsid w:val="9F5B55E1"/>
    <w:rsid w:val="9F7FF8BB"/>
    <w:rsid w:val="9F967F62"/>
    <w:rsid w:val="9FEFDD26"/>
    <w:rsid w:val="9FF596BC"/>
    <w:rsid w:val="9FF99DDF"/>
    <w:rsid w:val="9FFD83D6"/>
    <w:rsid w:val="A18E054D"/>
    <w:rsid w:val="A7BD89BE"/>
    <w:rsid w:val="A9ADDDB9"/>
    <w:rsid w:val="A9EFF800"/>
    <w:rsid w:val="AB66AD88"/>
    <w:rsid w:val="ACDD2356"/>
    <w:rsid w:val="ADBBF7CF"/>
    <w:rsid w:val="ADD56E13"/>
    <w:rsid w:val="AEB6F4D7"/>
    <w:rsid w:val="AEFF9890"/>
    <w:rsid w:val="AF576BC3"/>
    <w:rsid w:val="AFB7A68B"/>
    <w:rsid w:val="AFFD3A5C"/>
    <w:rsid w:val="AFFD4D02"/>
    <w:rsid w:val="AFFF32B4"/>
    <w:rsid w:val="AFFFA139"/>
    <w:rsid w:val="B13D0845"/>
    <w:rsid w:val="B1FA5291"/>
    <w:rsid w:val="B3ED9FEB"/>
    <w:rsid w:val="B4DDE373"/>
    <w:rsid w:val="B4F4DF03"/>
    <w:rsid w:val="B4F7BDC4"/>
    <w:rsid w:val="B4FE0FF9"/>
    <w:rsid w:val="B53F0A18"/>
    <w:rsid w:val="B5CCB007"/>
    <w:rsid w:val="B5DFD903"/>
    <w:rsid w:val="B66F402D"/>
    <w:rsid w:val="B6DB2697"/>
    <w:rsid w:val="B6DF8D49"/>
    <w:rsid w:val="B6F79592"/>
    <w:rsid w:val="B6FDDC2D"/>
    <w:rsid w:val="B7DFAF3E"/>
    <w:rsid w:val="B7E7C1B9"/>
    <w:rsid w:val="B7F7ED47"/>
    <w:rsid w:val="B7FD8EEF"/>
    <w:rsid w:val="B9FD98C0"/>
    <w:rsid w:val="BADF3ACA"/>
    <w:rsid w:val="BBFFD625"/>
    <w:rsid w:val="BCD93E46"/>
    <w:rsid w:val="BCFDD68D"/>
    <w:rsid w:val="BD0F3FBF"/>
    <w:rsid w:val="BD4F6996"/>
    <w:rsid w:val="BDDA1A1D"/>
    <w:rsid w:val="BDE6AF9A"/>
    <w:rsid w:val="BDEF2040"/>
    <w:rsid w:val="BDF90162"/>
    <w:rsid w:val="BDFF0B44"/>
    <w:rsid w:val="BEB924C9"/>
    <w:rsid w:val="BEDFB079"/>
    <w:rsid w:val="BEEFC331"/>
    <w:rsid w:val="BEF7766C"/>
    <w:rsid w:val="BEF7B894"/>
    <w:rsid w:val="BEFE918B"/>
    <w:rsid w:val="BF1C94D6"/>
    <w:rsid w:val="BF7F73B3"/>
    <w:rsid w:val="BFAE67A4"/>
    <w:rsid w:val="BFBB3DEA"/>
    <w:rsid w:val="BFBD6E99"/>
    <w:rsid w:val="BFD732DF"/>
    <w:rsid w:val="BFDE2C77"/>
    <w:rsid w:val="BFE735FC"/>
    <w:rsid w:val="BFE9CFC3"/>
    <w:rsid w:val="BFF7DDF3"/>
    <w:rsid w:val="BFFB22CF"/>
    <w:rsid w:val="BFFD547E"/>
    <w:rsid w:val="BFFE1EF8"/>
    <w:rsid w:val="C232BF03"/>
    <w:rsid w:val="C77F9D90"/>
    <w:rsid w:val="CBF5B0F2"/>
    <w:rsid w:val="CDF72DD3"/>
    <w:rsid w:val="CE7330FA"/>
    <w:rsid w:val="CEBF6FE4"/>
    <w:rsid w:val="CF6B0923"/>
    <w:rsid w:val="CFDFE297"/>
    <w:rsid w:val="CFDFEA29"/>
    <w:rsid w:val="CFEDD4AB"/>
    <w:rsid w:val="CFEF8440"/>
    <w:rsid w:val="D1BF6C08"/>
    <w:rsid w:val="D6369E52"/>
    <w:rsid w:val="D6F92E11"/>
    <w:rsid w:val="D6FD8681"/>
    <w:rsid w:val="D7E7E82A"/>
    <w:rsid w:val="D7F982F9"/>
    <w:rsid w:val="D9F7CB91"/>
    <w:rsid w:val="DB3F2A7B"/>
    <w:rsid w:val="DB76EFA6"/>
    <w:rsid w:val="DBDB7951"/>
    <w:rsid w:val="DBDE06E3"/>
    <w:rsid w:val="DBF89C94"/>
    <w:rsid w:val="DBF9A7F0"/>
    <w:rsid w:val="DBFA9862"/>
    <w:rsid w:val="DBFEB6A2"/>
    <w:rsid w:val="DCB5A5A3"/>
    <w:rsid w:val="DCE636A6"/>
    <w:rsid w:val="DDCCCB81"/>
    <w:rsid w:val="DDFBE41E"/>
    <w:rsid w:val="DE7FFF63"/>
    <w:rsid w:val="DEC6B17E"/>
    <w:rsid w:val="DEF4842B"/>
    <w:rsid w:val="DF6F3232"/>
    <w:rsid w:val="DF77FC26"/>
    <w:rsid w:val="DF7A87C4"/>
    <w:rsid w:val="DF7D8769"/>
    <w:rsid w:val="DFD18226"/>
    <w:rsid w:val="DFD2E6A8"/>
    <w:rsid w:val="DFDD0901"/>
    <w:rsid w:val="DFDD243D"/>
    <w:rsid w:val="DFEB4732"/>
    <w:rsid w:val="DFF79E57"/>
    <w:rsid w:val="DFF7E24A"/>
    <w:rsid w:val="DFF99857"/>
    <w:rsid w:val="DFFB5BC5"/>
    <w:rsid w:val="DFFE82A7"/>
    <w:rsid w:val="DFFFE4D3"/>
    <w:rsid w:val="E3FF18DC"/>
    <w:rsid w:val="E3FFFAC5"/>
    <w:rsid w:val="E545FCB6"/>
    <w:rsid w:val="E59FBCA9"/>
    <w:rsid w:val="E6BE523D"/>
    <w:rsid w:val="E6E70112"/>
    <w:rsid w:val="E6E7FC0A"/>
    <w:rsid w:val="E6FF3994"/>
    <w:rsid w:val="E7FD9A07"/>
    <w:rsid w:val="E9FD62C2"/>
    <w:rsid w:val="EA4E0809"/>
    <w:rsid w:val="EBBDF7CC"/>
    <w:rsid w:val="EBBFFC67"/>
    <w:rsid w:val="EBDF45A2"/>
    <w:rsid w:val="EBF740C5"/>
    <w:rsid w:val="EBFE4539"/>
    <w:rsid w:val="ED9FF032"/>
    <w:rsid w:val="EDD95F1F"/>
    <w:rsid w:val="EDEE981B"/>
    <w:rsid w:val="EDFF7A32"/>
    <w:rsid w:val="EE1F4901"/>
    <w:rsid w:val="EE379002"/>
    <w:rsid w:val="EF3F3338"/>
    <w:rsid w:val="EF542635"/>
    <w:rsid w:val="EFA6D8AA"/>
    <w:rsid w:val="EFBF63BC"/>
    <w:rsid w:val="EFC2E0EF"/>
    <w:rsid w:val="EFF002AA"/>
    <w:rsid w:val="EFF94EC1"/>
    <w:rsid w:val="EFFA44F1"/>
    <w:rsid w:val="EFFBF0C8"/>
    <w:rsid w:val="EFFD2A5F"/>
    <w:rsid w:val="EFFF2AA8"/>
    <w:rsid w:val="EFFF4BAB"/>
    <w:rsid w:val="F0EE5539"/>
    <w:rsid w:val="F16B345F"/>
    <w:rsid w:val="F2DDBA45"/>
    <w:rsid w:val="F33F365E"/>
    <w:rsid w:val="F37DDC89"/>
    <w:rsid w:val="F37E2705"/>
    <w:rsid w:val="F3B7F8F2"/>
    <w:rsid w:val="F3BF73C0"/>
    <w:rsid w:val="F3E70C89"/>
    <w:rsid w:val="F3FF17EF"/>
    <w:rsid w:val="F4DFE30A"/>
    <w:rsid w:val="F5CFE50F"/>
    <w:rsid w:val="F5F70B3D"/>
    <w:rsid w:val="F5FF7D23"/>
    <w:rsid w:val="F63D2E45"/>
    <w:rsid w:val="F6D7D52E"/>
    <w:rsid w:val="F6DFB56F"/>
    <w:rsid w:val="F6F2F8FE"/>
    <w:rsid w:val="F6F7EDC4"/>
    <w:rsid w:val="F75F0707"/>
    <w:rsid w:val="F76E3BAF"/>
    <w:rsid w:val="F77A15B3"/>
    <w:rsid w:val="F7CB303A"/>
    <w:rsid w:val="F7DF2CA0"/>
    <w:rsid w:val="F7DFDA1A"/>
    <w:rsid w:val="F7F7729A"/>
    <w:rsid w:val="F7F7FB6E"/>
    <w:rsid w:val="F7FA1E49"/>
    <w:rsid w:val="F7FBC1CE"/>
    <w:rsid w:val="F7FED58C"/>
    <w:rsid w:val="F7FF3EE6"/>
    <w:rsid w:val="F90B0B47"/>
    <w:rsid w:val="F98F9A3C"/>
    <w:rsid w:val="F9AE5034"/>
    <w:rsid w:val="F9F39E83"/>
    <w:rsid w:val="F9FB3696"/>
    <w:rsid w:val="F9FEA30C"/>
    <w:rsid w:val="F9FF6888"/>
    <w:rsid w:val="FAAF2FE3"/>
    <w:rsid w:val="FB3F9573"/>
    <w:rsid w:val="FB5D0B39"/>
    <w:rsid w:val="FB94AD96"/>
    <w:rsid w:val="FB9DA7F1"/>
    <w:rsid w:val="FB9FEA88"/>
    <w:rsid w:val="FBBFB5DA"/>
    <w:rsid w:val="FBBFF9AA"/>
    <w:rsid w:val="FBC66482"/>
    <w:rsid w:val="FBDB14C0"/>
    <w:rsid w:val="FBEE004C"/>
    <w:rsid w:val="FBEF4F28"/>
    <w:rsid w:val="FBFC4522"/>
    <w:rsid w:val="FBFFF678"/>
    <w:rsid w:val="FC6FE0ED"/>
    <w:rsid w:val="FD3F35F0"/>
    <w:rsid w:val="FD6F2EB5"/>
    <w:rsid w:val="FD7AC9E7"/>
    <w:rsid w:val="FD7B6A2B"/>
    <w:rsid w:val="FDB5DC3C"/>
    <w:rsid w:val="FDBA21E9"/>
    <w:rsid w:val="FDBF855C"/>
    <w:rsid w:val="FDBFC879"/>
    <w:rsid w:val="FDCFC83A"/>
    <w:rsid w:val="FDCFDC80"/>
    <w:rsid w:val="FDD4C3EF"/>
    <w:rsid w:val="FDDB2102"/>
    <w:rsid w:val="FDEF0B98"/>
    <w:rsid w:val="FDFB7DA5"/>
    <w:rsid w:val="FDFB8EE8"/>
    <w:rsid w:val="FDFBAF67"/>
    <w:rsid w:val="FDFFB003"/>
    <w:rsid w:val="FDFFC6F9"/>
    <w:rsid w:val="FDFFFB25"/>
    <w:rsid w:val="FE4FE746"/>
    <w:rsid w:val="FE6D8817"/>
    <w:rsid w:val="FE6D8980"/>
    <w:rsid w:val="FE9C2B56"/>
    <w:rsid w:val="FEAD28EE"/>
    <w:rsid w:val="FEBFBCC8"/>
    <w:rsid w:val="FEEF0443"/>
    <w:rsid w:val="FEF043CD"/>
    <w:rsid w:val="FEF53063"/>
    <w:rsid w:val="FEFEBFC8"/>
    <w:rsid w:val="FF1DDF4C"/>
    <w:rsid w:val="FF1F98C3"/>
    <w:rsid w:val="FF2F0CF8"/>
    <w:rsid w:val="FF2F3690"/>
    <w:rsid w:val="FF3F2870"/>
    <w:rsid w:val="FF43883E"/>
    <w:rsid w:val="FF476099"/>
    <w:rsid w:val="FF6B330E"/>
    <w:rsid w:val="FF7AE3E1"/>
    <w:rsid w:val="FF7D4775"/>
    <w:rsid w:val="FF7DCB4D"/>
    <w:rsid w:val="FF938EE4"/>
    <w:rsid w:val="FF965777"/>
    <w:rsid w:val="FF9FAFBB"/>
    <w:rsid w:val="FFAD9E3E"/>
    <w:rsid w:val="FFB7C1A7"/>
    <w:rsid w:val="FFBAC64A"/>
    <w:rsid w:val="FFBDB6B6"/>
    <w:rsid w:val="FFCE5142"/>
    <w:rsid w:val="FFDDFEBA"/>
    <w:rsid w:val="FFDF2AF9"/>
    <w:rsid w:val="FFDF8FDF"/>
    <w:rsid w:val="FFDFFD48"/>
    <w:rsid w:val="FFEDD3E3"/>
    <w:rsid w:val="FFEDF8EF"/>
    <w:rsid w:val="FFEF7448"/>
    <w:rsid w:val="FFEFA8D2"/>
    <w:rsid w:val="FFEFEDE3"/>
    <w:rsid w:val="FFF1CCF8"/>
    <w:rsid w:val="FFF2ACAD"/>
    <w:rsid w:val="FFF718D1"/>
    <w:rsid w:val="FFF7ED4E"/>
    <w:rsid w:val="FFF8F960"/>
    <w:rsid w:val="FFFB92D1"/>
    <w:rsid w:val="FFFF2633"/>
    <w:rsid w:val="FFFF706A"/>
    <w:rsid w:val="FFFF8253"/>
    <w:rsid w:val="FFFFEDC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0" w:semiHidden="0" w:name="toc 4"/>
    <w:lsdException w:qFormat="1" w:unhideWhenUsed="0" w:uiPriority="0" w:semiHidden="0" w:name="toc 5"/>
    <w:lsdException w:qFormat="1" w:unhideWhenUsed="0" w:uiPriority="0" w:semiHidden="0" w:name="toc 6"/>
    <w:lsdException w:qFormat="1" w:unhideWhenUsed="0" w:uiPriority="0" w:semiHidden="0" w:name="toc 7"/>
    <w:lsdException w:qFormat="1" w:unhideWhenUsed="0" w:uiPriority="0" w:semiHidden="0" w:name="toc 8"/>
    <w:lsdException w:qFormat="1" w:unhideWhenUsed="0" w:uiPriority="0" w:semiHidden="0" w:name="toc 9"/>
    <w:lsdException w:qFormat="1" w:unhideWhenUsed="0" w:uiPriority="0" w:semiHidden="0" w:name="Normal Indent"/>
    <w:lsdException w:qFormat="1" w:unhideWhenUsed="0" w:uiPriority="0" w:semiHidden="0" w:name="footnote text"/>
    <w:lsdException w:qFormat="1" w:unhideWhenUsed="0" w:uiPriority="0" w:semiHidden="0" w:name="annotation text"/>
    <w:lsdException w:qFormat="1" w:unhideWhenUsed="0" w:uiPriority="0" w:semiHidden="0" w:name="header"/>
    <w:lsdException w:qFormat="1" w:unhideWhenUsed="0" w:uiPriority="0" w:semiHidden="0" w:name="footer"/>
    <w:lsdException w:uiPriority="99" w:name="index heading"/>
    <w:lsdException w:qFormat="1" w:unhideWhenUsed="0" w:uiPriority="35" w:semiHidden="0" w:name="caption"/>
    <w:lsdException w:qFormat="1" w:unhideWhenUsed="0" w:uiPriority="0" w:semiHidden="0" w:name="table of figures"/>
    <w:lsdException w:uiPriority="99" w:name="envelope address"/>
    <w:lsdException w:uiPriority="99" w:name="envelope return"/>
    <w:lsdException w:qFormat="1" w:unhideWhenUsed="0" w:uiPriority="0" w:semiHidden="0" w:name="footnote reference"/>
    <w:lsdException w:qFormat="1" w:unhideWhenUsed="0" w:uiPriority="0" w:semiHidden="0" w:name="annotation reference"/>
    <w:lsdException w:uiPriority="99" w:name="line number"/>
    <w:lsdException w:qFormat="1" w:unhideWhenUsed="0" w:uiPriority="0" w:semiHidden="0" w:name="page number"/>
    <w:lsdException w:qFormat="1" w:unhideWhenUsed="0" w:uiPriority="0" w:semiHidden="0" w:name="endnote reference"/>
    <w:lsdException w:qFormat="1" w:unhideWhenUsed="0" w:uiPriority="0" w:semiHidden="0" w:name="endnote text"/>
    <w:lsdException w:uiPriority="99" w:name="table of authorities"/>
    <w:lsdException w:uiPriority="99" w:name="macro"/>
    <w:lsdException w:uiPriority="99" w:name="toa heading"/>
    <w:lsdException w:uiPriority="99" w:name="List"/>
    <w:lsdException w:qFormat="1" w:unhideWhenUsed="0" w:uiPriority="0" w:semiHidden="0"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qFormat="1" w:unhideWhenUsed="0" w:uiPriority="0" w:semiHidden="0" w:name="Body Text"/>
    <w:lsdException w:qFormat="1" w:unhideWhenUsed="0" w:uiPriority="0" w:semiHidden="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qFormat="1" w:unhideWhenUsed="0" w:uiPriority="0" w:semiHidden="0" w:name="Body Text 2"/>
    <w:lsdException w:qFormat="1" w:unhideWhenUsed="0" w:uiPriority="0" w:semiHidden="0" w:name="Body Text 3"/>
    <w:lsdException w:qFormat="1" w:unhideWhenUsed="0" w:uiPriority="0" w:semiHidden="0" w:name="Body Text Indent 2"/>
    <w:lsdException w:qFormat="1" w:unhideWhenUsed="0" w:uiPriority="0" w:semiHidden="0" w:name="Body Text Indent 3"/>
    <w:lsdException w:uiPriority="99" w:name="Block Text"/>
    <w:lsdException w:qFormat="1" w:unhideWhenUsed="0" w:uiPriority="99" w:semiHidden="0" w:name="Hyperlink"/>
    <w:lsdException w:qFormat="1" w:unhideWhenUsed="0" w:uiPriority="0" w:semiHidden="0" w:name="FollowedHyperlink"/>
    <w:lsdException w:qFormat="1" w:unhideWhenUsed="0" w:uiPriority="22" w:semiHidden="0" w:name="Strong"/>
    <w:lsdException w:qFormat="1" w:unhideWhenUsed="0" w:uiPriority="20" w:semiHidden="0" w:name="Emphasis"/>
    <w:lsdException w:qFormat="1" w:unhideWhenUsed="0" w:uiPriority="0" w:semiHidden="0" w:name="Document Map"/>
    <w:lsdException w:qFormat="1" w:unhideWhenUsed="0" w:uiPriority="0" w:semiHidden="0"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qFormat="1" w:uiPriority="99" w:name="Normal Table"/>
    <w:lsdException w:qFormat="1" w:unhideWhenUsed="0" w:uiPriority="0" w:semiHidden="0"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nhideWhenUsed="0" w:uiPriority="0" w:semiHidden="0" w:name="Balloon Text"/>
    <w:lsdException w:qFormat="1" w:unhideWhenUsed="0" w:uiPriority="39" w:semiHidden="0" w:name="Table Grid"/>
    <w:lsdException w:uiPriority="99" w:name="Table Theme"/>
    <w:lsdException w:qFormat="1" w:unhideWhenUsed="0" w:uiPriority="0"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qFormat="1" w:unhideWhenUsed="0" w:uiPriority="0" w:semiHidden="0" w:name="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left"/>
    </w:pPr>
    <w:rPr>
      <w:rFonts w:ascii="Times New Roman" w:hAnsi="Times New Roman" w:eastAsia="Simsun" w:cs="Times New Roman"/>
      <w:kern w:val="2"/>
      <w:sz w:val="24"/>
      <w:szCs w:val="24"/>
      <w:lang w:val="en-US" w:eastAsia="zh-CN" w:bidi="ar-SA"/>
    </w:rPr>
  </w:style>
  <w:style w:type="paragraph" w:styleId="2">
    <w:name w:val="heading 1"/>
    <w:basedOn w:val="1"/>
    <w:next w:val="1"/>
    <w:qFormat/>
    <w:uiPriority w:val="0"/>
    <w:pPr>
      <w:keepNext/>
      <w:pageBreakBefore/>
      <w:numPr>
        <w:ilvl w:val="0"/>
        <w:numId w:val="1"/>
      </w:numPr>
      <w:spacing w:before="480" w:after="480"/>
      <w:jc w:val="center"/>
      <w:textAlignment w:val="baseline"/>
      <w:outlineLvl w:val="0"/>
    </w:pPr>
    <w:rPr>
      <w:rFonts w:eastAsia="Simsun"/>
      <w:b/>
      <w:sz w:val="32"/>
    </w:rPr>
  </w:style>
  <w:style w:type="paragraph" w:styleId="3">
    <w:name w:val="heading 2"/>
    <w:basedOn w:val="1"/>
    <w:next w:val="1"/>
    <w:qFormat/>
    <w:uiPriority w:val="0"/>
    <w:pPr>
      <w:keepNext/>
      <w:numPr>
        <w:ilvl w:val="1"/>
        <w:numId w:val="1"/>
      </w:numPr>
      <w:tabs>
        <w:tab w:val="left" w:pos="601"/>
      </w:tabs>
      <w:snapToGrid w:val="0"/>
      <w:spacing w:before="240" w:after="240"/>
      <w:ind w:right="100" w:rightChars="100"/>
      <w:jc w:val="left"/>
      <w:outlineLvl w:val="1"/>
    </w:pPr>
    <w:rPr>
      <w:rFonts w:eastAsia="SimHei"/>
      <w:sz w:val="28"/>
    </w:rPr>
  </w:style>
  <w:style w:type="paragraph" w:styleId="4">
    <w:name w:val="heading 3"/>
    <w:basedOn w:val="1"/>
    <w:next w:val="1"/>
    <w:link w:val="69"/>
    <w:qFormat/>
    <w:uiPriority w:val="0"/>
    <w:pPr>
      <w:keepNext/>
      <w:keepLines/>
      <w:numPr>
        <w:ilvl w:val="2"/>
        <w:numId w:val="1"/>
      </w:numPr>
      <w:tabs>
        <w:tab w:val="left" w:pos="601"/>
        <w:tab w:val="left" w:pos="720"/>
      </w:tabs>
      <w:spacing w:before="50" w:beforeLines="50" w:after="50" w:afterLines="50"/>
      <w:outlineLvl w:val="2"/>
    </w:pPr>
    <w:rPr>
      <w:bCs/>
      <w:szCs w:val="32"/>
    </w:rPr>
  </w:style>
  <w:style w:type="paragraph" w:styleId="5">
    <w:name w:val="heading 4"/>
    <w:basedOn w:val="1"/>
    <w:next w:val="6"/>
    <w:link w:val="65"/>
    <w:qFormat/>
    <w:uiPriority w:val="0"/>
    <w:pPr>
      <w:keepNext/>
      <w:keepLines/>
      <w:numPr>
        <w:ilvl w:val="3"/>
        <w:numId w:val="1"/>
      </w:numPr>
      <w:spacing w:before="100" w:beforeAutospacing="1" w:after="100" w:afterAutospacing="1"/>
      <w:ind w:left="1062" w:leftChars="200" w:hanging="862"/>
      <w:outlineLvl w:val="3"/>
    </w:pPr>
    <w:rPr>
      <w:rFonts w:eastAsia="仿宋_GB2312"/>
      <w:bCs/>
      <w:szCs w:val="28"/>
    </w:rPr>
  </w:style>
  <w:style w:type="paragraph" w:styleId="7">
    <w:name w:val="heading 5"/>
    <w:basedOn w:val="1"/>
    <w:next w:val="6"/>
    <w:qFormat/>
    <w:uiPriority w:val="0"/>
    <w:pPr>
      <w:keepNext/>
      <w:keepLines/>
      <w:spacing w:before="100" w:beforeAutospacing="1" w:after="100" w:afterAutospacing="1"/>
      <w:ind w:left="200" w:leftChars="200"/>
      <w:outlineLvl w:val="4"/>
    </w:pPr>
    <w:rPr>
      <w:b/>
      <w:bCs/>
      <w:szCs w:val="28"/>
    </w:rPr>
  </w:style>
  <w:style w:type="paragraph" w:styleId="8">
    <w:name w:val="heading 6"/>
    <w:basedOn w:val="1"/>
    <w:next w:val="1"/>
    <w:qFormat/>
    <w:uiPriority w:val="0"/>
    <w:pPr>
      <w:keepNext/>
      <w:keepLines/>
      <w:numPr>
        <w:ilvl w:val="5"/>
        <w:numId w:val="1"/>
      </w:numPr>
      <w:spacing w:before="240" w:after="64" w:line="317" w:lineRule="auto"/>
      <w:outlineLvl w:val="5"/>
    </w:pPr>
    <w:rPr>
      <w:rFonts w:ascii="Arial" w:hAnsi="Arial" w:eastAsia="黑体"/>
      <w:b/>
      <w:bCs/>
    </w:rPr>
  </w:style>
  <w:style w:type="paragraph" w:styleId="9">
    <w:name w:val="heading 7"/>
    <w:basedOn w:val="1"/>
    <w:next w:val="1"/>
    <w:qFormat/>
    <w:uiPriority w:val="0"/>
    <w:pPr>
      <w:keepNext/>
      <w:keepLines/>
      <w:numPr>
        <w:ilvl w:val="6"/>
        <w:numId w:val="1"/>
      </w:numPr>
      <w:spacing w:before="240" w:after="64" w:line="317" w:lineRule="auto"/>
      <w:outlineLvl w:val="6"/>
    </w:pPr>
    <w:rPr>
      <w:b/>
      <w:bCs/>
    </w:rPr>
  </w:style>
  <w:style w:type="paragraph" w:styleId="10">
    <w:name w:val="heading 8"/>
    <w:basedOn w:val="1"/>
    <w:next w:val="1"/>
    <w:qFormat/>
    <w:uiPriority w:val="0"/>
    <w:pPr>
      <w:keepNext/>
      <w:keepLines/>
      <w:numPr>
        <w:ilvl w:val="7"/>
        <w:numId w:val="1"/>
      </w:numPr>
      <w:spacing w:before="240" w:after="64" w:line="317" w:lineRule="auto"/>
      <w:outlineLvl w:val="7"/>
    </w:pPr>
    <w:rPr>
      <w:rFonts w:ascii="Arial" w:hAnsi="Arial" w:eastAsia="黑体"/>
    </w:rPr>
  </w:style>
  <w:style w:type="paragraph" w:styleId="11">
    <w:name w:val="heading 9"/>
    <w:basedOn w:val="1"/>
    <w:next w:val="1"/>
    <w:qFormat/>
    <w:uiPriority w:val="0"/>
    <w:pPr>
      <w:keepNext/>
      <w:keepLines/>
      <w:numPr>
        <w:ilvl w:val="8"/>
        <w:numId w:val="1"/>
      </w:numPr>
      <w:spacing w:before="240" w:after="64" w:line="317" w:lineRule="auto"/>
      <w:outlineLvl w:val="8"/>
    </w:pPr>
    <w:rPr>
      <w:rFonts w:ascii="Arial" w:hAnsi="Arial" w:eastAsia="黑体"/>
      <w:szCs w:val="21"/>
    </w:rPr>
  </w:style>
  <w:style w:type="character" w:default="1" w:styleId="43">
    <w:name w:val="Default Paragraph Font"/>
    <w:semiHidden/>
    <w:unhideWhenUsed/>
    <w:uiPriority w:val="1"/>
  </w:style>
  <w:style w:type="table" w:default="1" w:styleId="53">
    <w:name w:val="Normal Table"/>
    <w:semiHidden/>
    <w:unhideWhenUsed/>
    <w:qFormat/>
    <w:uiPriority w:val="99"/>
    <w:tblPr>
      <w:tblLayout w:type="fixed"/>
      <w:tblCellMar>
        <w:top w:w="0" w:type="dxa"/>
        <w:left w:w="108" w:type="dxa"/>
        <w:bottom w:w="0" w:type="dxa"/>
        <w:right w:w="108" w:type="dxa"/>
      </w:tblCellMar>
    </w:tblPr>
  </w:style>
  <w:style w:type="paragraph" w:styleId="6">
    <w:name w:val="Normal Indent"/>
    <w:basedOn w:val="1"/>
    <w:link w:val="72"/>
    <w:qFormat/>
    <w:uiPriority w:val="0"/>
    <w:pPr>
      <w:ind w:firstLine="420" w:firstLineChars="200"/>
    </w:pPr>
  </w:style>
  <w:style w:type="paragraph" w:styleId="12">
    <w:name w:val="Balloon Text"/>
    <w:basedOn w:val="1"/>
    <w:link w:val="62"/>
    <w:qFormat/>
    <w:uiPriority w:val="0"/>
    <w:rPr>
      <w:sz w:val="18"/>
      <w:szCs w:val="18"/>
    </w:rPr>
  </w:style>
  <w:style w:type="paragraph" w:styleId="13">
    <w:name w:val="Body Text"/>
    <w:basedOn w:val="1"/>
    <w:qFormat/>
    <w:uiPriority w:val="0"/>
    <w:rPr>
      <w:b/>
      <w:bCs/>
      <w:i/>
      <w:iCs/>
      <w:sz w:val="28"/>
    </w:rPr>
  </w:style>
  <w:style w:type="paragraph" w:styleId="14">
    <w:name w:val="Body Text 2"/>
    <w:basedOn w:val="1"/>
    <w:qFormat/>
    <w:uiPriority w:val="0"/>
    <w:rPr>
      <w:i/>
      <w:iCs/>
      <w:sz w:val="30"/>
    </w:rPr>
  </w:style>
  <w:style w:type="paragraph" w:styleId="15">
    <w:name w:val="Body Text 3"/>
    <w:basedOn w:val="1"/>
    <w:qFormat/>
    <w:uiPriority w:val="0"/>
    <w:rPr>
      <w:i/>
      <w:iCs/>
      <w:sz w:val="28"/>
    </w:rPr>
  </w:style>
  <w:style w:type="paragraph" w:styleId="16">
    <w:name w:val="Body Text Indent"/>
    <w:basedOn w:val="1"/>
    <w:link w:val="71"/>
    <w:qFormat/>
    <w:uiPriority w:val="0"/>
    <w:pPr>
      <w:spacing w:after="120"/>
      <w:ind w:left="420" w:leftChars="200"/>
    </w:pPr>
    <w:rPr>
      <w:sz w:val="21"/>
    </w:rPr>
  </w:style>
  <w:style w:type="paragraph" w:styleId="17">
    <w:name w:val="Body Text Indent 2"/>
    <w:basedOn w:val="1"/>
    <w:link w:val="68"/>
    <w:qFormat/>
    <w:uiPriority w:val="0"/>
    <w:pPr>
      <w:spacing w:after="120" w:line="480" w:lineRule="auto"/>
      <w:ind w:left="420" w:leftChars="200"/>
    </w:pPr>
    <w:rPr>
      <w:sz w:val="21"/>
    </w:rPr>
  </w:style>
  <w:style w:type="paragraph" w:styleId="18">
    <w:name w:val="Body Text Indent 3"/>
    <w:basedOn w:val="1"/>
    <w:link w:val="58"/>
    <w:qFormat/>
    <w:uiPriority w:val="0"/>
    <w:pPr>
      <w:numPr>
        <w:ilvl w:val="0"/>
        <w:numId w:val="2"/>
      </w:numPr>
    </w:pPr>
  </w:style>
  <w:style w:type="paragraph" w:styleId="19">
    <w:name w:val="caption"/>
    <w:basedOn w:val="1"/>
    <w:next w:val="1"/>
    <w:link w:val="79"/>
    <w:qFormat/>
    <w:uiPriority w:val="35"/>
    <w:pPr>
      <w:adjustRightInd w:val="0"/>
      <w:snapToGrid w:val="0"/>
      <w:spacing w:before="20" w:beforeLines="20" w:after="20" w:afterLines="20"/>
      <w:jc w:val="center"/>
    </w:pPr>
    <w:rPr>
      <w:rFonts w:ascii="Times New Roman" w:hAnsi="Times New Roman" w:eastAsia="Simsun" w:cs="Arial"/>
      <w:b/>
      <w:sz w:val="21"/>
    </w:rPr>
  </w:style>
  <w:style w:type="paragraph" w:styleId="20">
    <w:name w:val="annotation text"/>
    <w:basedOn w:val="1"/>
    <w:link w:val="70"/>
    <w:qFormat/>
    <w:uiPriority w:val="0"/>
    <w:pPr>
      <w:jc w:val="left"/>
    </w:pPr>
  </w:style>
  <w:style w:type="paragraph" w:styleId="21">
    <w:name w:val="annotation subject"/>
    <w:basedOn w:val="20"/>
    <w:next w:val="20"/>
    <w:link w:val="78"/>
    <w:qFormat/>
    <w:uiPriority w:val="0"/>
    <w:rPr>
      <w:b/>
      <w:bCs/>
    </w:rPr>
  </w:style>
  <w:style w:type="paragraph" w:styleId="22">
    <w:name w:val="Document Map"/>
    <w:basedOn w:val="1"/>
    <w:qFormat/>
    <w:uiPriority w:val="0"/>
    <w:pPr>
      <w:shd w:val="clear" w:color="auto" w:fill="000080"/>
    </w:pPr>
  </w:style>
  <w:style w:type="paragraph" w:styleId="23">
    <w:name w:val="endnote text"/>
    <w:basedOn w:val="1"/>
    <w:qFormat/>
    <w:uiPriority w:val="0"/>
    <w:pPr>
      <w:snapToGrid w:val="0"/>
      <w:jc w:val="left"/>
    </w:pPr>
  </w:style>
  <w:style w:type="paragraph" w:styleId="24">
    <w:name w:val="footer"/>
    <w:basedOn w:val="1"/>
    <w:link w:val="97"/>
    <w:qFormat/>
    <w:uiPriority w:val="0"/>
    <w:pPr>
      <w:tabs>
        <w:tab w:val="center" w:pos="4153"/>
        <w:tab w:val="right" w:pos="8306"/>
      </w:tabs>
      <w:snapToGrid w:val="0"/>
      <w:jc w:val="left"/>
    </w:pPr>
    <w:rPr>
      <w:sz w:val="18"/>
      <w:szCs w:val="18"/>
    </w:rPr>
  </w:style>
  <w:style w:type="paragraph" w:styleId="25">
    <w:name w:val="footnote text"/>
    <w:basedOn w:val="1"/>
    <w:qFormat/>
    <w:uiPriority w:val="0"/>
    <w:pPr>
      <w:snapToGrid w:val="0"/>
    </w:pPr>
    <w:rPr>
      <w:sz w:val="18"/>
      <w:szCs w:val="18"/>
    </w:rPr>
  </w:style>
  <w:style w:type="paragraph" w:styleId="26">
    <w:name w:val="header"/>
    <w:basedOn w:val="1"/>
    <w:qFormat/>
    <w:uiPriority w:val="0"/>
    <w:pPr>
      <w:pBdr>
        <w:bottom w:val="single" w:color="auto" w:sz="6" w:space="1"/>
      </w:pBdr>
      <w:tabs>
        <w:tab w:val="center" w:pos="4153"/>
        <w:tab w:val="right" w:pos="8306"/>
      </w:tabs>
      <w:snapToGrid w:val="0"/>
      <w:jc w:val="center"/>
    </w:pPr>
    <w:rPr>
      <w:sz w:val="18"/>
      <w:szCs w:val="18"/>
    </w:rPr>
  </w:style>
  <w:style w:type="paragraph" w:styleId="27">
    <w:name w:val="HTML Preformatted"/>
    <w:semiHidden/>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28">
    <w:name w:val="List Bullet"/>
    <w:basedOn w:val="6"/>
    <w:qFormat/>
    <w:uiPriority w:val="0"/>
    <w:pPr>
      <w:numPr>
        <w:ilvl w:val="0"/>
        <w:numId w:val="3"/>
      </w:numPr>
      <w:tabs>
        <w:tab w:val="left" w:pos="902"/>
      </w:tabs>
      <w:ind w:firstLine="0" w:firstLineChars="0"/>
    </w:pPr>
  </w:style>
  <w:style w:type="paragraph" w:styleId="29">
    <w:name w:val="Normal (Web)"/>
    <w:basedOn w:val="1"/>
    <w:semiHidden/>
    <w:unhideWhenUsed/>
    <w:qFormat/>
    <w:uiPriority w:val="99"/>
    <w:pPr>
      <w:widowControl/>
      <w:spacing w:before="100" w:beforeAutospacing="1" w:after="100" w:afterAutospacing="1"/>
      <w:jc w:val="left"/>
    </w:pPr>
    <w:rPr>
      <w:rFonts w:ascii="宋体" w:hAnsi="宋体" w:cs="宋体"/>
      <w:kern w:val="0"/>
    </w:rPr>
  </w:style>
  <w:style w:type="paragraph" w:styleId="30">
    <w:name w:val="Plain Text"/>
    <w:basedOn w:val="1"/>
    <w:link w:val="74"/>
    <w:qFormat/>
    <w:uiPriority w:val="0"/>
    <w:pPr>
      <w:widowControl/>
      <w:jc w:val="left"/>
    </w:pPr>
    <w:rPr>
      <w:rFonts w:ascii="宋体" w:hAnsi="Courier New"/>
      <w:sz w:val="21"/>
    </w:rPr>
  </w:style>
  <w:style w:type="paragraph" w:styleId="31">
    <w:name w:val="Subtitle"/>
    <w:basedOn w:val="1"/>
    <w:next w:val="1"/>
    <w:link w:val="100"/>
    <w:qFormat/>
    <w:uiPriority w:val="11"/>
    <w:pPr>
      <w:spacing w:before="240" w:after="60" w:line="312" w:lineRule="auto"/>
      <w:jc w:val="left"/>
      <w:outlineLvl w:val="1"/>
    </w:pPr>
    <w:rPr>
      <w:rFonts w:ascii="Cambria" w:hAnsi="Cambria" w:eastAsia="黑体"/>
      <w:bCs/>
      <w:kern w:val="28"/>
      <w:sz w:val="28"/>
      <w:szCs w:val="32"/>
    </w:rPr>
  </w:style>
  <w:style w:type="paragraph" w:styleId="32">
    <w:name w:val="table of figures"/>
    <w:basedOn w:val="1"/>
    <w:next w:val="1"/>
    <w:qFormat/>
    <w:uiPriority w:val="0"/>
    <w:pPr>
      <w:ind w:left="840" w:leftChars="200" w:hanging="420" w:hangingChars="200"/>
    </w:pPr>
  </w:style>
  <w:style w:type="paragraph" w:styleId="33">
    <w:name w:val="Title"/>
    <w:basedOn w:val="1"/>
    <w:next w:val="1"/>
    <w:qFormat/>
    <w:uiPriority w:val="10"/>
    <w:pPr>
      <w:spacing w:before="240" w:after="60"/>
      <w:jc w:val="center"/>
      <w:outlineLvl w:val="0"/>
    </w:pPr>
    <w:rPr>
      <w:rFonts w:ascii="Cambria" w:hAnsi="Cambria"/>
      <w:b/>
      <w:bCs/>
      <w:sz w:val="32"/>
      <w:szCs w:val="32"/>
    </w:rPr>
  </w:style>
  <w:style w:type="paragraph" w:styleId="34">
    <w:name w:val="toc 1"/>
    <w:basedOn w:val="1"/>
    <w:next w:val="1"/>
    <w:qFormat/>
    <w:uiPriority w:val="39"/>
    <w:pPr>
      <w:spacing w:before="120" w:after="120"/>
      <w:jc w:val="left"/>
    </w:pPr>
    <w:rPr>
      <w:rFonts w:ascii="Calibri" w:hAnsi="Calibri" w:cs="Calibri"/>
      <w:b/>
      <w:bCs/>
      <w:caps/>
      <w:sz w:val="28"/>
      <w:szCs w:val="20"/>
    </w:rPr>
  </w:style>
  <w:style w:type="paragraph" w:styleId="35">
    <w:name w:val="toc 2"/>
    <w:basedOn w:val="1"/>
    <w:next w:val="1"/>
    <w:qFormat/>
    <w:uiPriority w:val="39"/>
    <w:pPr>
      <w:ind w:left="240"/>
      <w:jc w:val="left"/>
    </w:pPr>
    <w:rPr>
      <w:rFonts w:ascii="Times New Roman" w:hAnsi="Times New Roman" w:cs="Calibri"/>
      <w:smallCaps/>
      <w:sz w:val="28"/>
      <w:szCs w:val="20"/>
    </w:rPr>
  </w:style>
  <w:style w:type="paragraph" w:styleId="36">
    <w:name w:val="toc 3"/>
    <w:basedOn w:val="1"/>
    <w:next w:val="1"/>
    <w:qFormat/>
    <w:uiPriority w:val="39"/>
    <w:pPr>
      <w:ind w:left="480"/>
      <w:jc w:val="left"/>
    </w:pPr>
    <w:rPr>
      <w:rFonts w:ascii="Calibri" w:hAnsi="Calibri" w:cs="Calibri"/>
      <w:i/>
      <w:iCs/>
      <w:sz w:val="20"/>
      <w:szCs w:val="20"/>
    </w:rPr>
  </w:style>
  <w:style w:type="paragraph" w:styleId="37">
    <w:name w:val="toc 4"/>
    <w:basedOn w:val="1"/>
    <w:next w:val="1"/>
    <w:qFormat/>
    <w:uiPriority w:val="0"/>
    <w:pPr>
      <w:ind w:left="720"/>
      <w:jc w:val="left"/>
    </w:pPr>
    <w:rPr>
      <w:rFonts w:ascii="Calibri" w:hAnsi="Calibri" w:cs="Calibri"/>
      <w:sz w:val="18"/>
      <w:szCs w:val="18"/>
    </w:rPr>
  </w:style>
  <w:style w:type="paragraph" w:styleId="38">
    <w:name w:val="toc 5"/>
    <w:basedOn w:val="1"/>
    <w:next w:val="1"/>
    <w:qFormat/>
    <w:uiPriority w:val="0"/>
    <w:pPr>
      <w:ind w:left="960"/>
      <w:jc w:val="left"/>
    </w:pPr>
    <w:rPr>
      <w:rFonts w:ascii="Calibri" w:hAnsi="Calibri" w:cs="Calibri"/>
      <w:sz w:val="18"/>
      <w:szCs w:val="18"/>
    </w:rPr>
  </w:style>
  <w:style w:type="paragraph" w:styleId="39">
    <w:name w:val="toc 6"/>
    <w:basedOn w:val="1"/>
    <w:next w:val="1"/>
    <w:qFormat/>
    <w:uiPriority w:val="0"/>
    <w:pPr>
      <w:ind w:left="1200"/>
      <w:jc w:val="left"/>
    </w:pPr>
    <w:rPr>
      <w:rFonts w:ascii="Calibri" w:hAnsi="Calibri" w:cs="Calibri"/>
      <w:sz w:val="18"/>
      <w:szCs w:val="18"/>
    </w:rPr>
  </w:style>
  <w:style w:type="paragraph" w:styleId="40">
    <w:name w:val="toc 7"/>
    <w:basedOn w:val="1"/>
    <w:next w:val="1"/>
    <w:qFormat/>
    <w:uiPriority w:val="0"/>
    <w:pPr>
      <w:ind w:left="1440"/>
      <w:jc w:val="left"/>
    </w:pPr>
    <w:rPr>
      <w:rFonts w:ascii="Calibri" w:hAnsi="Calibri" w:cs="Calibri"/>
      <w:sz w:val="18"/>
      <w:szCs w:val="18"/>
    </w:rPr>
  </w:style>
  <w:style w:type="paragraph" w:styleId="41">
    <w:name w:val="toc 8"/>
    <w:basedOn w:val="1"/>
    <w:next w:val="1"/>
    <w:qFormat/>
    <w:uiPriority w:val="0"/>
    <w:pPr>
      <w:ind w:left="1680"/>
      <w:jc w:val="left"/>
    </w:pPr>
    <w:rPr>
      <w:rFonts w:ascii="Calibri" w:hAnsi="Calibri" w:cs="Calibri"/>
      <w:sz w:val="18"/>
      <w:szCs w:val="18"/>
    </w:rPr>
  </w:style>
  <w:style w:type="paragraph" w:styleId="42">
    <w:name w:val="toc 9"/>
    <w:basedOn w:val="1"/>
    <w:next w:val="1"/>
    <w:qFormat/>
    <w:uiPriority w:val="0"/>
    <w:pPr>
      <w:ind w:left="1920"/>
      <w:jc w:val="left"/>
    </w:pPr>
    <w:rPr>
      <w:rFonts w:ascii="Calibri" w:hAnsi="Calibri" w:cs="Calibri"/>
      <w:sz w:val="18"/>
      <w:szCs w:val="18"/>
    </w:rPr>
  </w:style>
  <w:style w:type="character" w:styleId="44">
    <w:name w:val="annotation reference"/>
    <w:qFormat/>
    <w:uiPriority w:val="0"/>
    <w:rPr>
      <w:sz w:val="21"/>
      <w:szCs w:val="21"/>
    </w:rPr>
  </w:style>
  <w:style w:type="character" w:styleId="45">
    <w:name w:val="Emphasis"/>
    <w:basedOn w:val="43"/>
    <w:qFormat/>
    <w:uiPriority w:val="20"/>
    <w:rPr>
      <w:i/>
      <w:iCs/>
    </w:rPr>
  </w:style>
  <w:style w:type="character" w:styleId="46">
    <w:name w:val="endnote reference"/>
    <w:qFormat/>
    <w:uiPriority w:val="0"/>
    <w:rPr>
      <w:rFonts w:eastAsia="宋体"/>
      <w:sz w:val="24"/>
      <w:szCs w:val="24"/>
      <w:vertAlign w:val="superscript"/>
      <w:lang w:val="en-US" w:eastAsia="zh-CN" w:bidi="ar-SA"/>
    </w:rPr>
  </w:style>
  <w:style w:type="character" w:styleId="47">
    <w:name w:val="FollowedHyperlink"/>
    <w:qFormat/>
    <w:uiPriority w:val="0"/>
    <w:rPr>
      <w:color w:val="800080"/>
      <w:u w:val="single"/>
    </w:rPr>
  </w:style>
  <w:style w:type="character" w:styleId="48">
    <w:name w:val="footnote reference"/>
    <w:qFormat/>
    <w:uiPriority w:val="0"/>
    <w:rPr>
      <w:vertAlign w:val="superscript"/>
    </w:rPr>
  </w:style>
  <w:style w:type="character" w:styleId="49">
    <w:name w:val="HTML Code"/>
    <w:basedOn w:val="43"/>
    <w:semiHidden/>
    <w:unhideWhenUsed/>
    <w:uiPriority w:val="99"/>
    <w:rPr>
      <w:rFonts w:ascii="Courier New" w:hAnsi="Courier New" w:cs="Courier New"/>
      <w:sz w:val="20"/>
      <w:szCs w:val="20"/>
    </w:rPr>
  </w:style>
  <w:style w:type="character" w:styleId="50">
    <w:name w:val="Hyperlink"/>
    <w:qFormat/>
    <w:uiPriority w:val="99"/>
    <w:rPr>
      <w:color w:val="auto"/>
      <w:u w:val="none"/>
    </w:rPr>
  </w:style>
  <w:style w:type="character" w:styleId="51">
    <w:name w:val="page number"/>
    <w:basedOn w:val="43"/>
    <w:qFormat/>
    <w:uiPriority w:val="0"/>
  </w:style>
  <w:style w:type="character" w:styleId="52">
    <w:name w:val="Strong"/>
    <w:basedOn w:val="43"/>
    <w:qFormat/>
    <w:uiPriority w:val="22"/>
    <w:rPr>
      <w:b/>
      <w:bCs/>
    </w:rPr>
  </w:style>
  <w:style w:type="table" w:styleId="54">
    <w:name w:val="Table Grid"/>
    <w:basedOn w:val="53"/>
    <w:qFormat/>
    <w:uiPriority w:val="39"/>
    <w:rPr>
      <w:rFonts w:ascii="等线" w:hAnsi="等线" w:eastAsia="等线"/>
      <w:kern w:val="2"/>
      <w:sz w:val="21"/>
      <w:szCs w:val="22"/>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55">
    <w:name w:val="正文：中文强调"/>
    <w:qFormat/>
    <w:uiPriority w:val="0"/>
    <w:rPr>
      <w:rFonts w:eastAsia="楷体_GB2312"/>
    </w:rPr>
  </w:style>
  <w:style w:type="character" w:customStyle="1" w:styleId="56">
    <w:name w:val="题注 Char1"/>
    <w:qFormat/>
    <w:uiPriority w:val="0"/>
    <w:rPr>
      <w:rFonts w:hAnsi="宋体" w:eastAsia="黑体"/>
      <w:kern w:val="2"/>
      <w:sz w:val="21"/>
      <w:szCs w:val="24"/>
      <w:lang w:val="en-US" w:eastAsia="zh-CN" w:bidi="ar-SA"/>
    </w:rPr>
  </w:style>
  <w:style w:type="character" w:customStyle="1" w:styleId="57">
    <w:name w:val="纯文本 Char Char"/>
    <w:qFormat/>
    <w:uiPriority w:val="0"/>
    <w:rPr>
      <w:rFonts w:ascii="宋体" w:hAnsi="Courier New" w:cs="Courier New"/>
      <w:kern w:val="2"/>
      <w:sz w:val="21"/>
      <w:szCs w:val="21"/>
    </w:rPr>
  </w:style>
  <w:style w:type="character" w:customStyle="1" w:styleId="58">
    <w:name w:val="Body Text Indent 3 Char"/>
    <w:link w:val="18"/>
    <w:qFormat/>
    <w:uiPriority w:val="0"/>
    <w:rPr>
      <w:kern w:val="2"/>
      <w:sz w:val="24"/>
      <w:szCs w:val="24"/>
    </w:rPr>
  </w:style>
  <w:style w:type="character" w:customStyle="1" w:styleId="59">
    <w:name w:val="正文：英文强调"/>
    <w:qFormat/>
    <w:uiPriority w:val="0"/>
    <w:rPr>
      <w:rFonts w:ascii="Times New Roman" w:hAnsi="Times New Roman"/>
      <w:i/>
    </w:rPr>
  </w:style>
  <w:style w:type="character" w:customStyle="1" w:styleId="60">
    <w:name w:val="No Spacing Char"/>
    <w:link w:val="61"/>
    <w:qFormat/>
    <w:uiPriority w:val="0"/>
    <w:rPr>
      <w:rFonts w:ascii="Calibri" w:hAnsi="Calibri"/>
      <w:sz w:val="22"/>
      <w:szCs w:val="22"/>
      <w:lang w:bidi="ar-SA"/>
    </w:rPr>
  </w:style>
  <w:style w:type="paragraph" w:styleId="61">
    <w:name w:val="No Spacing"/>
    <w:link w:val="60"/>
    <w:qFormat/>
    <w:uiPriority w:val="0"/>
    <w:rPr>
      <w:rFonts w:ascii="Calibri" w:hAnsi="Calibri" w:eastAsia="宋体" w:cs="Times New Roman"/>
      <w:sz w:val="22"/>
      <w:szCs w:val="22"/>
      <w:lang w:val="en-US" w:eastAsia="zh-CN" w:bidi="ar-SA"/>
    </w:rPr>
  </w:style>
  <w:style w:type="character" w:customStyle="1" w:styleId="62">
    <w:name w:val="Balloon Text Char"/>
    <w:link w:val="12"/>
    <w:qFormat/>
    <w:uiPriority w:val="0"/>
    <w:rPr>
      <w:kern w:val="2"/>
      <w:sz w:val="18"/>
      <w:szCs w:val="18"/>
    </w:rPr>
  </w:style>
  <w:style w:type="character" w:customStyle="1" w:styleId="63">
    <w:name w:val="样式 首行缩进:  0.85 厘米 Char Char"/>
    <w:link w:val="64"/>
    <w:qFormat/>
    <w:uiPriority w:val="0"/>
    <w:rPr>
      <w:rFonts w:ascii="宋体" w:hAnsi="宋体" w:cs="宋体"/>
      <w:kern w:val="2"/>
      <w:sz w:val="24"/>
      <w:szCs w:val="24"/>
    </w:rPr>
  </w:style>
  <w:style w:type="paragraph" w:customStyle="1" w:styleId="64">
    <w:name w:val="样式 首行缩进:  0.85 厘米"/>
    <w:basedOn w:val="1"/>
    <w:link w:val="63"/>
    <w:qFormat/>
    <w:uiPriority w:val="0"/>
    <w:pPr>
      <w:spacing w:line="324" w:lineRule="auto"/>
      <w:ind w:firstLine="482"/>
    </w:pPr>
    <w:rPr>
      <w:rFonts w:ascii="宋体" w:hAnsi="宋体" w:cs="宋体"/>
    </w:rPr>
  </w:style>
  <w:style w:type="character" w:customStyle="1" w:styleId="65">
    <w:name w:val="Heading 4 Char"/>
    <w:link w:val="5"/>
    <w:qFormat/>
    <w:uiPriority w:val="0"/>
    <w:rPr>
      <w:rFonts w:eastAsia="仿宋_GB2312"/>
      <w:bCs/>
      <w:kern w:val="2"/>
      <w:sz w:val="24"/>
      <w:szCs w:val="28"/>
    </w:rPr>
  </w:style>
  <w:style w:type="character" w:customStyle="1" w:styleId="66">
    <w:name w:val="Quote Char"/>
    <w:link w:val="67"/>
    <w:qFormat/>
    <w:uiPriority w:val="0"/>
    <w:rPr>
      <w:i/>
      <w:iCs/>
      <w:color w:val="000000"/>
      <w:kern w:val="2"/>
      <w:sz w:val="21"/>
      <w:szCs w:val="24"/>
    </w:rPr>
  </w:style>
  <w:style w:type="paragraph" w:styleId="67">
    <w:name w:val="Quote"/>
    <w:basedOn w:val="1"/>
    <w:next w:val="1"/>
    <w:link w:val="66"/>
    <w:qFormat/>
    <w:uiPriority w:val="0"/>
    <w:rPr>
      <w:i/>
      <w:iCs/>
      <w:color w:val="000000"/>
      <w:sz w:val="21"/>
    </w:rPr>
  </w:style>
  <w:style w:type="character" w:customStyle="1" w:styleId="68">
    <w:name w:val="Body Text Indent 2 Char"/>
    <w:link w:val="17"/>
    <w:qFormat/>
    <w:uiPriority w:val="0"/>
    <w:rPr>
      <w:kern w:val="2"/>
      <w:sz w:val="21"/>
      <w:szCs w:val="24"/>
    </w:rPr>
  </w:style>
  <w:style w:type="character" w:customStyle="1" w:styleId="69">
    <w:name w:val="Heading 3 Char"/>
    <w:link w:val="4"/>
    <w:qFormat/>
    <w:uiPriority w:val="0"/>
    <w:rPr>
      <w:rFonts w:ascii="Times New Roman" w:hAnsi="Times New Roman" w:eastAsia="Simsun"/>
      <w:bCs/>
      <w:kern w:val="2"/>
      <w:sz w:val="24"/>
      <w:szCs w:val="32"/>
    </w:rPr>
  </w:style>
  <w:style w:type="character" w:customStyle="1" w:styleId="70">
    <w:name w:val="Comment Text Char"/>
    <w:link w:val="20"/>
    <w:qFormat/>
    <w:uiPriority w:val="0"/>
    <w:rPr>
      <w:kern w:val="2"/>
      <w:sz w:val="24"/>
      <w:szCs w:val="24"/>
    </w:rPr>
  </w:style>
  <w:style w:type="character" w:customStyle="1" w:styleId="71">
    <w:name w:val="Body Text Indent Char"/>
    <w:link w:val="16"/>
    <w:qFormat/>
    <w:uiPriority w:val="0"/>
    <w:rPr>
      <w:kern w:val="2"/>
      <w:sz w:val="21"/>
      <w:szCs w:val="24"/>
    </w:rPr>
  </w:style>
  <w:style w:type="character" w:customStyle="1" w:styleId="72">
    <w:name w:val="Normal Indent Char"/>
    <w:link w:val="6"/>
    <w:qFormat/>
    <w:uiPriority w:val="0"/>
    <w:rPr>
      <w:kern w:val="2"/>
      <w:sz w:val="24"/>
      <w:szCs w:val="24"/>
    </w:rPr>
  </w:style>
  <w:style w:type="character" w:customStyle="1" w:styleId="73">
    <w:name w:val="正文：程序代码"/>
    <w:qFormat/>
    <w:uiPriority w:val="0"/>
    <w:rPr>
      <w:rFonts w:ascii="MS Gothic" w:hAnsi="MS Gothic" w:eastAsia="仿宋_GB2312"/>
    </w:rPr>
  </w:style>
  <w:style w:type="character" w:customStyle="1" w:styleId="74">
    <w:name w:val="Plain Text Char"/>
    <w:link w:val="30"/>
    <w:qFormat/>
    <w:uiPriority w:val="0"/>
    <w:rPr>
      <w:rFonts w:ascii="宋体" w:hAnsi="Courier New"/>
      <w:sz w:val="21"/>
    </w:rPr>
  </w:style>
  <w:style w:type="character" w:customStyle="1" w:styleId="75">
    <w:name w:val="论文正文 Char Char"/>
    <w:link w:val="76"/>
    <w:qFormat/>
    <w:uiPriority w:val="0"/>
    <w:rPr>
      <w:rFonts w:ascii="Cambria Math" w:hAnsi="Cambria Math"/>
      <w:kern w:val="2"/>
      <w:sz w:val="24"/>
      <w:szCs w:val="22"/>
    </w:rPr>
  </w:style>
  <w:style w:type="paragraph" w:customStyle="1" w:styleId="76">
    <w:name w:val="论文正文"/>
    <w:basedOn w:val="1"/>
    <w:link w:val="75"/>
    <w:qFormat/>
    <w:uiPriority w:val="0"/>
    <w:pPr>
      <w:spacing w:line="300" w:lineRule="auto"/>
      <w:ind w:firstLine="420"/>
      <w:jc w:val="left"/>
    </w:pPr>
    <w:rPr>
      <w:rFonts w:ascii="Cambria Math" w:hAnsi="Cambria Math"/>
      <w:szCs w:val="22"/>
    </w:rPr>
  </w:style>
  <w:style w:type="character" w:customStyle="1" w:styleId="77">
    <w:name w:val="llyf141"/>
    <w:qFormat/>
    <w:uiPriority w:val="0"/>
    <w:rPr>
      <w:rFonts w:eastAsia="宋体"/>
      <w:spacing w:val="300"/>
      <w:sz w:val="21"/>
      <w:szCs w:val="21"/>
      <w:lang w:val="en-US" w:eastAsia="zh-CN" w:bidi="ar-SA"/>
    </w:rPr>
  </w:style>
  <w:style w:type="character" w:customStyle="1" w:styleId="78">
    <w:name w:val="Comment Subject Char"/>
    <w:link w:val="21"/>
    <w:qFormat/>
    <w:uiPriority w:val="0"/>
    <w:rPr>
      <w:b/>
      <w:bCs/>
      <w:kern w:val="2"/>
      <w:sz w:val="24"/>
      <w:szCs w:val="24"/>
    </w:rPr>
  </w:style>
  <w:style w:type="character" w:customStyle="1" w:styleId="79">
    <w:name w:val="Caption Char"/>
    <w:link w:val="19"/>
    <w:qFormat/>
    <w:uiPriority w:val="0"/>
    <w:rPr>
      <w:rFonts w:ascii="Times New Roman" w:hAnsi="Times New Roman" w:eastAsia="Simsun" w:cs="Arial"/>
      <w:b/>
      <w:kern w:val="2"/>
      <w:sz w:val="21"/>
    </w:rPr>
  </w:style>
  <w:style w:type="character" w:customStyle="1" w:styleId="80">
    <w:name w:val="图题注 Char Char"/>
    <w:link w:val="81"/>
    <w:qFormat/>
    <w:uiPriority w:val="0"/>
  </w:style>
  <w:style w:type="paragraph" w:customStyle="1" w:styleId="81">
    <w:name w:val="图题注"/>
    <w:basedOn w:val="19"/>
    <w:link w:val="80"/>
    <w:qFormat/>
    <w:uiPriority w:val="0"/>
    <w:pPr>
      <w:spacing w:before="78" w:beforeLines="25" w:after="78" w:afterLines="25"/>
    </w:pPr>
  </w:style>
  <w:style w:type="paragraph" w:customStyle="1" w:styleId="82">
    <w:name w:val="Char1 Char Char Char"/>
    <w:basedOn w:val="1"/>
    <w:qFormat/>
    <w:uiPriority w:val="0"/>
    <w:rPr>
      <w:sz w:val="21"/>
      <w:szCs w:val="20"/>
    </w:rPr>
  </w:style>
  <w:style w:type="paragraph" w:customStyle="1" w:styleId="83">
    <w:name w:val="TOC Heading1"/>
    <w:basedOn w:val="2"/>
    <w:next w:val="1"/>
    <w:qFormat/>
    <w:uiPriority w:val="0"/>
    <w:pPr>
      <w:keepLines/>
      <w:pageBreakBefore w:val="0"/>
      <w:widowControl/>
      <w:numPr>
        <w:numId w:val="0"/>
      </w:numPr>
      <w:spacing w:after="0" w:line="276" w:lineRule="auto"/>
      <w:jc w:val="left"/>
      <w:outlineLvl w:val="9"/>
    </w:pPr>
    <w:rPr>
      <w:rFonts w:ascii="Cambria" w:hAnsi="Cambria" w:eastAsia="宋体"/>
      <w:bCs/>
      <w:color w:val="365F91"/>
      <w:kern w:val="0"/>
      <w:sz w:val="28"/>
      <w:szCs w:val="28"/>
    </w:rPr>
  </w:style>
  <w:style w:type="paragraph" w:customStyle="1" w:styleId="84">
    <w:name w:val="列表编号：参考文献"/>
    <w:basedOn w:val="1"/>
    <w:qFormat/>
    <w:uiPriority w:val="0"/>
    <w:pPr>
      <w:numPr>
        <w:ilvl w:val="0"/>
        <w:numId w:val="4"/>
      </w:numPr>
    </w:pPr>
  </w:style>
  <w:style w:type="paragraph" w:customStyle="1" w:styleId="85">
    <w:name w:val="样式1"/>
    <w:basedOn w:val="1"/>
    <w:qFormat/>
    <w:uiPriority w:val="0"/>
    <w:pPr>
      <w:numPr>
        <w:ilvl w:val="1"/>
        <w:numId w:val="5"/>
      </w:numPr>
    </w:pPr>
    <w:rPr>
      <w:sz w:val="21"/>
    </w:rPr>
  </w:style>
  <w:style w:type="paragraph" w:customStyle="1" w:styleId="86">
    <w:name w:val="图1"/>
    <w:basedOn w:val="1"/>
    <w:next w:val="1"/>
    <w:qFormat/>
    <w:uiPriority w:val="0"/>
    <w:pPr>
      <w:tabs>
        <w:tab w:val="left" w:pos="420"/>
      </w:tabs>
      <w:spacing w:before="156" w:beforeLines="50" w:after="312" w:afterLines="100" w:line="360" w:lineRule="auto"/>
      <w:ind w:left="1105" w:hanging="748"/>
      <w:jc w:val="center"/>
    </w:pPr>
    <w:rPr>
      <w:kern w:val="0"/>
    </w:rPr>
  </w:style>
  <w:style w:type="paragraph" w:styleId="87">
    <w:name w:val="List Paragraph"/>
    <w:basedOn w:val="1"/>
    <w:qFormat/>
    <w:uiPriority w:val="99"/>
    <w:pPr>
      <w:ind w:firstLine="0" w:firstLineChars="0"/>
      <w:jc w:val="left"/>
    </w:pPr>
    <w:rPr>
      <w:szCs w:val="22"/>
    </w:rPr>
  </w:style>
  <w:style w:type="paragraph" w:customStyle="1" w:styleId="88">
    <w:name w:val="参考文献"/>
    <w:qFormat/>
    <w:uiPriority w:val="0"/>
    <w:pPr>
      <w:widowControl w:val="0"/>
      <w:numPr>
        <w:ilvl w:val="0"/>
        <w:numId w:val="6"/>
      </w:numPr>
      <w:spacing w:line="324" w:lineRule="auto"/>
    </w:pPr>
    <w:rPr>
      <w:rFonts w:ascii="Times New Roman" w:hAnsi="Times New Roman" w:eastAsia="宋体" w:cs="宋体"/>
      <w:sz w:val="24"/>
      <w:szCs w:val="24"/>
      <w:lang w:val="en-US" w:eastAsia="zh-CN" w:bidi="ar-SA"/>
    </w:rPr>
  </w:style>
  <w:style w:type="paragraph" w:customStyle="1" w:styleId="89">
    <w:name w:val="Char Char Char Char Char Char Char Char Char Char Char Char Char"/>
    <w:basedOn w:val="1"/>
    <w:qFormat/>
    <w:uiPriority w:val="0"/>
    <w:rPr>
      <w:rFonts w:ascii="Tahoma" w:hAnsi="Tahoma"/>
      <w:szCs w:val="20"/>
    </w:rPr>
  </w:style>
  <w:style w:type="paragraph" w:customStyle="1" w:styleId="90">
    <w:name w:val="样式2"/>
    <w:basedOn w:val="19"/>
    <w:qFormat/>
    <w:uiPriority w:val="0"/>
    <w:pPr>
      <w:spacing w:before="93" w:beforeLines="30"/>
    </w:pPr>
    <w:rPr>
      <w:rFonts w:ascii="Cambria" w:hAnsi="Cambria" w:eastAsia="宋体" w:cs="Times New Roman"/>
      <w:szCs w:val="21"/>
    </w:rPr>
  </w:style>
  <w:style w:type="paragraph" w:customStyle="1" w:styleId="91">
    <w:name w:val="图表文字"/>
    <w:basedOn w:val="1"/>
    <w:qFormat/>
    <w:uiPriority w:val="0"/>
    <w:rPr>
      <w:sz w:val="21"/>
    </w:rPr>
  </w:style>
  <w:style w:type="paragraph" w:customStyle="1" w:styleId="92">
    <w:name w:val="Default"/>
    <w:qFormat/>
    <w:uiPriority w:val="0"/>
    <w:pPr>
      <w:widowControl w:val="0"/>
      <w:autoSpaceDE w:val="0"/>
      <w:autoSpaceDN w:val="0"/>
      <w:adjustRightInd w:val="0"/>
    </w:pPr>
    <w:rPr>
      <w:rFonts w:ascii="Times New Roman" w:hAnsi="Times New Roman" w:eastAsia="宋体" w:cs="Times New Roman"/>
      <w:color w:val="000000"/>
      <w:sz w:val="24"/>
      <w:szCs w:val="24"/>
      <w:lang w:val="en-US" w:eastAsia="zh-CN" w:bidi="ar-SA"/>
    </w:rPr>
  </w:style>
  <w:style w:type="paragraph" w:customStyle="1" w:styleId="93">
    <w:name w:val="Table Paragraph"/>
    <w:basedOn w:val="1"/>
    <w:qFormat/>
    <w:uiPriority w:val="1"/>
    <w:pPr>
      <w:jc w:val="left"/>
    </w:pPr>
    <w:rPr>
      <w:rFonts w:ascii="等线" w:hAnsi="等线" w:eastAsia="等线"/>
      <w:kern w:val="0"/>
      <w:sz w:val="22"/>
      <w:szCs w:val="22"/>
      <w:lang w:eastAsia="en-US"/>
    </w:rPr>
  </w:style>
  <w:style w:type="paragraph" w:customStyle="1" w:styleId="94">
    <w:name w:val="文字"/>
    <w:basedOn w:val="6"/>
    <w:link w:val="96"/>
    <w:qFormat/>
    <w:uiPriority w:val="0"/>
    <w:pPr>
      <w:ind w:firstLine="480"/>
    </w:pPr>
  </w:style>
  <w:style w:type="paragraph" w:customStyle="1" w:styleId="95">
    <w:name w:val="图注"/>
    <w:basedOn w:val="19"/>
    <w:link w:val="98"/>
    <w:qFormat/>
    <w:uiPriority w:val="0"/>
    <w:pPr>
      <w:spacing w:before="91" w:after="91"/>
    </w:pPr>
  </w:style>
  <w:style w:type="character" w:customStyle="1" w:styleId="96">
    <w:name w:val="文字 Char"/>
    <w:link w:val="94"/>
    <w:qFormat/>
    <w:uiPriority w:val="0"/>
  </w:style>
  <w:style w:type="character" w:customStyle="1" w:styleId="97">
    <w:name w:val="Footer Char"/>
    <w:link w:val="24"/>
    <w:qFormat/>
    <w:uiPriority w:val="99"/>
    <w:rPr>
      <w:kern w:val="2"/>
      <w:sz w:val="18"/>
      <w:szCs w:val="18"/>
    </w:rPr>
  </w:style>
  <w:style w:type="character" w:customStyle="1" w:styleId="98">
    <w:name w:val="图注 Char"/>
    <w:link w:val="95"/>
    <w:qFormat/>
    <w:uiPriority w:val="0"/>
    <w:rPr>
      <w:rFonts w:ascii="黑体" w:hAnsi="黑体" w:eastAsia="黑体" w:cs="Arial"/>
      <w:kern w:val="2"/>
      <w:sz w:val="21"/>
      <w:szCs w:val="24"/>
    </w:rPr>
  </w:style>
  <w:style w:type="character" w:customStyle="1" w:styleId="99">
    <w:name w:val="副标题 字符"/>
    <w:qFormat/>
    <w:uiPriority w:val="11"/>
    <w:rPr>
      <w:rFonts w:ascii="等线" w:hAnsi="等线" w:cs="Times New Roman"/>
      <w:b/>
      <w:bCs/>
      <w:kern w:val="28"/>
      <w:sz w:val="32"/>
      <w:szCs w:val="32"/>
    </w:rPr>
  </w:style>
  <w:style w:type="character" w:customStyle="1" w:styleId="100">
    <w:name w:val="Subtitle Char"/>
    <w:link w:val="31"/>
    <w:qFormat/>
    <w:uiPriority w:val="11"/>
    <w:rPr>
      <w:rFonts w:ascii="Cambria" w:hAnsi="Cambria" w:eastAsia="黑体"/>
      <w:bCs/>
      <w:kern w:val="28"/>
      <w:sz w:val="28"/>
      <w:szCs w:val="32"/>
    </w:rPr>
  </w:style>
  <w:style w:type="table" w:customStyle="1" w:styleId="101">
    <w:name w:val="样式3"/>
    <w:basedOn w:val="53"/>
    <w:qFormat/>
    <w:uiPriority w:val="99"/>
    <w:tblPr>
      <w:tblBorders>
        <w:top w:val="single" w:color="008000" w:sz="12" w:space="0"/>
        <w:bottom w:val="single" w:color="008000" w:sz="12" w:space="0"/>
      </w:tblBorders>
      <w:tblLayout w:type="fixed"/>
    </w:tblPr>
    <w:tcPr>
      <w:vAlign w:val="center"/>
    </w:tcPr>
  </w:style>
  <w:style w:type="table" w:customStyle="1" w:styleId="102">
    <w:name w:val="网格型1"/>
    <w:basedOn w:val="53"/>
    <w:qFormat/>
    <w:uiPriority w:val="39"/>
    <w:rPr>
      <w:rFonts w:ascii="Calibri" w:hAnsi="Calibri" w:eastAsia="Times New Roman"/>
      <w:kern w:val="2"/>
      <w:sz w:val="21"/>
      <w:szCs w:val="22"/>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103">
    <w:name w:val="apple-converted-space"/>
    <w:qFormat/>
    <w:uiPriority w:val="0"/>
  </w:style>
  <w:style w:type="paragraph" w:customStyle="1" w:styleId="104">
    <w:name w:val="正文1"/>
    <w:basedOn w:val="6"/>
    <w:link w:val="105"/>
    <w:qFormat/>
    <w:uiPriority w:val="0"/>
    <w:pPr>
      <w:ind w:firstLine="482"/>
    </w:pPr>
  </w:style>
  <w:style w:type="character" w:customStyle="1" w:styleId="105">
    <w:name w:val="正文 Char"/>
    <w:link w:val="104"/>
    <w:qFormat/>
    <w:uiPriority w:val="0"/>
    <w:rPr>
      <w:kern w:val="2"/>
      <w:sz w:val="24"/>
      <w:szCs w:val="24"/>
    </w:rPr>
  </w:style>
  <w:style w:type="character" w:customStyle="1" w:styleId="106">
    <w:name w:val="页脚 字符"/>
    <w:qFormat/>
    <w:uiPriority w:val="99"/>
  </w:style>
  <w:style w:type="character" w:customStyle="1" w:styleId="107">
    <w:name w:val="font131"/>
    <w:qFormat/>
    <w:uiPriority w:val="0"/>
    <w:rPr>
      <w:rFonts w:hint="default" w:ascii="Segoe UI" w:hAnsi="Segoe UI" w:eastAsia="Segoe UI" w:cs="Segoe UI"/>
      <w:b/>
      <w:color w:val="414C51"/>
      <w:sz w:val="16"/>
      <w:szCs w:val="16"/>
      <w:u w:val="none"/>
    </w:rPr>
  </w:style>
  <w:style w:type="character" w:customStyle="1" w:styleId="108">
    <w:name w:val="font91"/>
    <w:qFormat/>
    <w:uiPriority w:val="0"/>
    <w:rPr>
      <w:rFonts w:ascii="FangSong" w:hAnsi="FangSong" w:eastAsia="FangSong" w:cs="FangSong"/>
      <w:b/>
      <w:color w:val="2F75B5"/>
      <w:sz w:val="20"/>
      <w:szCs w:val="20"/>
      <w:u w:val="none"/>
    </w:rPr>
  </w:style>
  <w:style w:type="character" w:customStyle="1" w:styleId="109">
    <w:name w:val="font61"/>
    <w:qFormat/>
    <w:uiPriority w:val="0"/>
    <w:rPr>
      <w:rFonts w:hint="default" w:ascii="Segoe UI" w:hAnsi="Segoe UI" w:eastAsia="Segoe UI" w:cs="Segoe UI"/>
      <w:b/>
      <w:color w:val="2F75B5"/>
      <w:sz w:val="20"/>
      <w:szCs w:val="20"/>
      <w:u w:val="none"/>
    </w:rPr>
  </w:style>
  <w:style w:type="character" w:customStyle="1" w:styleId="110">
    <w:name w:val="font11"/>
    <w:qFormat/>
    <w:uiPriority w:val="0"/>
    <w:rPr>
      <w:rFonts w:hint="eastAsia" w:ascii="FangSong" w:hAnsi="FangSong" w:eastAsia="FangSong" w:cs="FangSong"/>
      <w:b/>
      <w:color w:val="414C51"/>
      <w:sz w:val="16"/>
      <w:szCs w:val="16"/>
      <w:u w:val="none"/>
    </w:rPr>
  </w:style>
  <w:style w:type="character" w:customStyle="1" w:styleId="111">
    <w:name w:val="font01"/>
    <w:qFormat/>
    <w:uiPriority w:val="0"/>
    <w:rPr>
      <w:rFonts w:hint="eastAsia" w:ascii="FangSong" w:hAnsi="FangSong" w:eastAsia="FangSong" w:cs="FangSong"/>
      <w:b/>
      <w:color w:val="414C51"/>
      <w:sz w:val="20"/>
      <w:szCs w:val="20"/>
      <w:u w:val="none"/>
    </w:rPr>
  </w:style>
  <w:style w:type="character" w:customStyle="1" w:styleId="112">
    <w:name w:val="font31"/>
    <w:qFormat/>
    <w:uiPriority w:val="0"/>
    <w:rPr>
      <w:rFonts w:hint="default" w:ascii="Segoe UI" w:hAnsi="Segoe UI" w:eastAsia="Segoe UI" w:cs="Segoe UI"/>
      <w:b/>
      <w:color w:val="414C51"/>
      <w:sz w:val="20"/>
      <w:szCs w:val="20"/>
      <w:u w:val="none"/>
    </w:rPr>
  </w:style>
  <w:style w:type="paragraph" w:customStyle="1" w:styleId="113">
    <w:name w:val="样式 标题 + 左"/>
    <w:basedOn w:val="33"/>
    <w:qFormat/>
    <w:uiPriority w:val="0"/>
    <w:pPr>
      <w:jc w:val="left"/>
    </w:pPr>
    <w:rPr>
      <w:rFonts w:eastAsia="Times New Roman" w:cs="宋体"/>
      <w:sz w:val="28"/>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2.jpeg"/><Relationship Id="rId8" Type="http://schemas.openxmlformats.org/officeDocument/2006/relationships/theme" Target="theme/theme1.xml"/><Relationship Id="rId7" Type="http://schemas.openxmlformats.org/officeDocument/2006/relationships/footer" Target="footer3.xml"/><Relationship Id="rId65" Type="http://schemas.openxmlformats.org/officeDocument/2006/relationships/fontTable" Target="fontTable.xml"/><Relationship Id="rId64" Type="http://schemas.openxmlformats.org/officeDocument/2006/relationships/numbering" Target="numbering.xml"/><Relationship Id="rId63" Type="http://schemas.openxmlformats.org/officeDocument/2006/relationships/customXml" Target="../customXml/item1.xml"/><Relationship Id="rId62" Type="http://schemas.openxmlformats.org/officeDocument/2006/relationships/image" Target="media/image55.png"/><Relationship Id="rId61" Type="http://schemas.openxmlformats.org/officeDocument/2006/relationships/image" Target="media/image54.png"/><Relationship Id="rId60" Type="http://schemas.openxmlformats.org/officeDocument/2006/relationships/image" Target="media/image53.png"/><Relationship Id="rId6" Type="http://schemas.openxmlformats.org/officeDocument/2006/relationships/header" Target="header2.xml"/><Relationship Id="rId59" Type="http://schemas.openxmlformats.org/officeDocument/2006/relationships/image" Target="media/image52.png"/><Relationship Id="rId58" Type="http://schemas.openxmlformats.org/officeDocument/2006/relationships/image" Target="media/image51.png"/><Relationship Id="rId57" Type="http://schemas.openxmlformats.org/officeDocument/2006/relationships/image" Target="media/image50.png"/><Relationship Id="rId56" Type="http://schemas.openxmlformats.org/officeDocument/2006/relationships/image" Target="media/image49.png"/><Relationship Id="rId55" Type="http://schemas.openxmlformats.org/officeDocument/2006/relationships/image" Target="media/image48.png"/><Relationship Id="rId54" Type="http://schemas.openxmlformats.org/officeDocument/2006/relationships/image" Target="media/image47.png"/><Relationship Id="rId53" Type="http://schemas.openxmlformats.org/officeDocument/2006/relationships/image" Target="media/image46.png"/><Relationship Id="rId52" Type="http://schemas.openxmlformats.org/officeDocument/2006/relationships/image" Target="media/image45.png"/><Relationship Id="rId51" Type="http://schemas.openxmlformats.org/officeDocument/2006/relationships/image" Target="media/image44.png"/><Relationship Id="rId50" Type="http://schemas.openxmlformats.org/officeDocument/2006/relationships/image" Target="media/image43.png"/><Relationship Id="rId5" Type="http://schemas.openxmlformats.org/officeDocument/2006/relationships/footer" Target="footer2.xml"/><Relationship Id="rId49" Type="http://schemas.openxmlformats.org/officeDocument/2006/relationships/image" Target="media/image42.png"/><Relationship Id="rId48" Type="http://schemas.openxmlformats.org/officeDocument/2006/relationships/image" Target="media/image41.png"/><Relationship Id="rId47" Type="http://schemas.openxmlformats.org/officeDocument/2006/relationships/image" Target="media/image40.png"/><Relationship Id="rId46" Type="http://schemas.openxmlformats.org/officeDocument/2006/relationships/image" Target="media/image39.png"/><Relationship Id="rId45" Type="http://schemas.openxmlformats.org/officeDocument/2006/relationships/image" Target="media/image38.png"/><Relationship Id="rId44" Type="http://schemas.openxmlformats.org/officeDocument/2006/relationships/image" Target="media/image37.png"/><Relationship Id="rId43" Type="http://schemas.openxmlformats.org/officeDocument/2006/relationships/image" Target="media/image36.png"/><Relationship Id="rId42" Type="http://schemas.openxmlformats.org/officeDocument/2006/relationships/image" Target="media/image35.png"/><Relationship Id="rId41" Type="http://schemas.openxmlformats.org/officeDocument/2006/relationships/image" Target="media/image34.png"/><Relationship Id="rId40" Type="http://schemas.openxmlformats.org/officeDocument/2006/relationships/image" Target="media/image33.png"/><Relationship Id="rId4" Type="http://schemas.openxmlformats.org/officeDocument/2006/relationships/footer" Target="footer1.xml"/><Relationship Id="rId39" Type="http://schemas.openxmlformats.org/officeDocument/2006/relationships/image" Target="media/image32.png"/><Relationship Id="rId38" Type="http://schemas.openxmlformats.org/officeDocument/2006/relationships/image" Target="media/image31.png"/><Relationship Id="rId37" Type="http://schemas.openxmlformats.org/officeDocument/2006/relationships/image" Target="media/image30.png"/><Relationship Id="rId36" Type="http://schemas.openxmlformats.org/officeDocument/2006/relationships/image" Target="media/image29.png"/><Relationship Id="rId35" Type="http://schemas.openxmlformats.org/officeDocument/2006/relationships/image" Target="media/image28.png"/><Relationship Id="rId34" Type="http://schemas.openxmlformats.org/officeDocument/2006/relationships/image" Target="media/image27.png"/><Relationship Id="rId33" Type="http://schemas.openxmlformats.org/officeDocument/2006/relationships/image" Target="media/image26.png"/><Relationship Id="rId32" Type="http://schemas.openxmlformats.org/officeDocument/2006/relationships/image" Target="media/image25.png"/><Relationship Id="rId31" Type="http://schemas.openxmlformats.org/officeDocument/2006/relationships/image" Target="media/image24.png"/><Relationship Id="rId30" Type="http://schemas.openxmlformats.org/officeDocument/2006/relationships/image" Target="media/image23.jpeg"/><Relationship Id="rId3" Type="http://schemas.openxmlformats.org/officeDocument/2006/relationships/header" Target="header1.xml"/><Relationship Id="rId29" Type="http://schemas.openxmlformats.org/officeDocument/2006/relationships/image" Target="media/image22.jpeg"/><Relationship Id="rId28" Type="http://schemas.openxmlformats.org/officeDocument/2006/relationships/image" Target="media/image21.jpeg"/><Relationship Id="rId27" Type="http://schemas.openxmlformats.org/officeDocument/2006/relationships/image" Target="media/image20.jpeg"/><Relationship Id="rId26" Type="http://schemas.openxmlformats.org/officeDocument/2006/relationships/image" Target="media/image19.jpe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jpe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NULL"/><Relationship Id="rId1" Type="http://schemas.openxmlformats.org/officeDocument/2006/relationships/styles" Target="styles.xml"/></Relationships>
</file>

<file path=word/_rels/footer3.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HUST</Company>
  <Pages>38</Pages>
  <Words>5874</Words>
  <Characters>10520</Characters>
  <Lines>52</Lines>
  <Paragraphs>14</Paragraphs>
  <TotalTime>0</TotalTime>
  <ScaleCrop>false</ScaleCrop>
  <LinksUpToDate>false</LinksUpToDate>
  <CharactersWithSpaces>11625</CharactersWithSpaces>
  <Application>WPS Office_11.1.0.8392_F1E327BC-269C-435d-A152-05C5408002CA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2017-02-21T00:11:00Z</dcterms:created>
  <dc:creator>xmdong</dc:creator>
  <cp:lastModifiedBy>狂庸</cp:lastModifiedBy>
  <cp:lastPrinted>2015-03-08T16:26:00Z</cp:lastPrinted>
  <dcterms:modified xsi:type="dcterms:W3CDTF">2019-06-10T17:19:03Z</dcterms:modified>
  <dc:title>计算机组成原理  课程设计报告</dc:title>
  <cp:revision>76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1033-11.1.0.8392</vt:lpwstr>
  </property>
  <property fmtid="{D5CDD505-2E9C-101B-9397-08002B2CF9AE}" pid="3" name="KSOVERGUID">
    <vt:lpwstr>cf2129d59073f39bbce42aa061d59bc0</vt:lpwstr>
  </property>
  <property fmtid="{D5CDD505-2E9C-101B-9397-08002B2CF9AE}" pid="4" name="KSOVERCOUNTS">
    <vt:lpwstr>20</vt:lpwstr>
  </property>
</Properties>
</file>